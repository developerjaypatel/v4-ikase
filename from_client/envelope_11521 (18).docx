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DB030" w14:textId="22D49DE6" w:rsidR="00E007C3" w:rsidRPr="002E6459" w:rsidRDefault="00C13BF2" w:rsidP="00946EAF">
      <w:pPr>
        <w:pStyle w:val="EnvelopeReturn"/>
        <w:ind w:firstLine="720"/>
        <w:rPr>
          <w:rFonts w:ascii="Lucida Bright" w:hAnsi="Lucida Bright"/>
          <w:b/>
          <w:sz w:val="32"/>
          <w:szCs w:val="28"/>
        </w:rPr>
      </w:pPr>
      <w:r>
        <w:rPr>
          <w:rFonts w:ascii="Lucida Bright" w:hAnsi="Lucida Bright"/>
          <w:b/>
          <w:sz w:val="32"/>
          <w:szCs w:val="28"/>
        </w:rPr>
        <w:t>Law Offices of Reino &amp; Iida</w:t>
      </w:r>
    </w:p>
    <w:p w14:paraId="210CD8BD" w14:textId="77777777" w:rsidR="00E007C3" w:rsidRPr="002E6459" w:rsidRDefault="00946EAF" w:rsidP="00946EAF">
      <w:pPr>
        <w:pStyle w:val="EnvelopeReturn"/>
        <w:ind w:firstLine="720"/>
        <w:rPr>
          <w:rFonts w:ascii="Lucida Bright" w:hAnsi="Lucida Bright"/>
          <w:b/>
          <w:sz w:val="22"/>
          <w:szCs w:val="22"/>
        </w:rPr>
      </w:pPr>
      <w:r>
        <w:rPr>
          <w:rFonts w:ascii="Lucida Bright" w:hAnsi="Lucida Bright"/>
          <w:b/>
          <w:sz w:val="22"/>
          <w:szCs w:val="22"/>
        </w:rPr>
        <w:t>160 N. Riverview Drive, Suite 175</w:t>
      </w:r>
    </w:p>
    <w:p w14:paraId="04E38017" w14:textId="77777777" w:rsidR="00E007C3" w:rsidRPr="002E6459" w:rsidRDefault="00946EAF" w:rsidP="00946EAF">
      <w:pPr>
        <w:pStyle w:val="EnvelopeReturn"/>
        <w:ind w:firstLine="720"/>
        <w:rPr>
          <w:rFonts w:ascii="Lucida Bright" w:hAnsi="Lucida Bright"/>
          <w:b/>
          <w:sz w:val="22"/>
          <w:szCs w:val="22"/>
        </w:rPr>
      </w:pPr>
      <w:r>
        <w:rPr>
          <w:rFonts w:ascii="Lucida Bright" w:hAnsi="Lucida Bright"/>
          <w:b/>
          <w:sz w:val="22"/>
          <w:szCs w:val="22"/>
        </w:rPr>
        <w:t>Anaheim Hills</w:t>
      </w:r>
      <w:r w:rsidR="00E007C3" w:rsidRPr="002E6459">
        <w:rPr>
          <w:rFonts w:ascii="Lucida Bright" w:hAnsi="Lucida Bright"/>
          <w:b/>
          <w:sz w:val="22"/>
          <w:szCs w:val="22"/>
        </w:rPr>
        <w:t xml:space="preserve">, </w:t>
      </w:r>
      <w:r>
        <w:rPr>
          <w:rFonts w:ascii="Lucida Bright" w:hAnsi="Lucida Bright"/>
          <w:b/>
          <w:sz w:val="22"/>
          <w:szCs w:val="22"/>
        </w:rPr>
        <w:t>CA</w:t>
      </w:r>
      <w:r w:rsidR="00E007C3" w:rsidRPr="002E6459">
        <w:rPr>
          <w:rFonts w:ascii="Lucida Bright" w:hAnsi="Lucida Bright"/>
          <w:b/>
          <w:sz w:val="22"/>
          <w:szCs w:val="22"/>
        </w:rPr>
        <w:t xml:space="preserve"> </w:t>
      </w:r>
      <w:r>
        <w:rPr>
          <w:rFonts w:ascii="Lucida Bright" w:hAnsi="Lucida Bright"/>
          <w:b/>
          <w:sz w:val="22"/>
          <w:szCs w:val="22"/>
        </w:rPr>
        <w:t>92808</w:t>
      </w:r>
    </w:p>
    <w:p w14:paraId="1ED62E84" w14:textId="77777777" w:rsidR="00946EAF" w:rsidRDefault="00946EAF"/>
    <w:p w14:paraId="19C32F8F" w14:textId="77777777" w:rsidR="00946EAF" w:rsidRDefault="00946EAF"/>
    <w:p w14:paraId="70043DDD" w14:textId="77777777" w:rsidR="00946EAF" w:rsidRDefault="00946EAF"/>
    <w:p w14:paraId="6DC63AF9" w14:textId="77777777" w:rsidR="00946EAF" w:rsidRPr="00CB42E9" w:rsidRDefault="00CB42E9">
      <w:pPr>
        <w:rPr>
          <w:sz w:val="20"/>
          <w:szCs w:val="20"/>
        </w:rPr>
      </w:pPr>
      <w:r w:rsidRPr="00CB42E9">
        <w:rPr>
          <w:sz w:val="20"/>
          <w:szCs w:val="20"/>
        </w:rPr>
        <w:t xml:space="preserve"> </w:t>
      </w:r>
    </w:p>
    <w:p w14:paraId="68D14DAD" w14:textId="402E0804" w:rsidR="00946EAF" w:rsidRDefault="00946EAF" w:rsidP="00831FFF">
      <w:pPr>
        <w:ind w:left="5760" w:hanging="6120"/>
      </w:pPr>
      <w:r>
        <w:tab/>
      </w:r>
      <w:r w:rsidR="004D6781">
        <w:t xml:space="preserve"> </w:t>
      </w:r>
      <w:r>
        <w:t>Cecilia Perez</w:t>
      </w:r>
      <w:r>
        <w:br/>
        <w:t xml:space="preserve"> 2731 W Aurora St</w:t>
      </w:r>
      <w:r w:rsidR="00C13BF2">
        <w:t>.</w:t>
      </w:r>
      <w:proofErr w:type="gramStart"/>
      <w:r w:rsidR="00C13BF2">
        <w:t xml:space="preserve">, </w:t>
      </w:r>
      <w:r>
        <w:t xml:space="preserve"> Apt.</w:t>
      </w:r>
      <w:proofErr w:type="gramEnd"/>
      <w:r>
        <w:t xml:space="preserve"> #4</w:t>
      </w:r>
      <w:r>
        <w:br/>
        <w:t xml:space="preserve"> Santa Ana, CA 92704</w:t>
      </w:r>
    </w:p>
    <w:p w14:paraId="409DE35A" w14:textId="77777777" w:rsidR="00371EF9" w:rsidRDefault="00371EF9" w:rsidP="00371EF9">
      <w:pPr>
        <w:ind w:left="4320" w:hanging="3960"/>
      </w:pPr>
    </w:p>
    <w:sectPr w:rsidR="00371EF9" w:rsidSect="00CB42E9">
      <w:pgSz w:w="13680" w:h="5947" w:orient="landscape" w:code="20"/>
      <w:pgMar w:top="432" w:right="1440" w:bottom="180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6F6A"/>
    <w:multiLevelType w:val="hybridMultilevel"/>
    <w:tmpl w:val="03AC2B64"/>
    <w:lvl w:ilvl="0" w:tplc="15508947">
      <w:start w:val="1"/>
      <w:numFmt w:val="decimal"/>
      <w:lvlText w:val="%1."/>
      <w:lvlJc w:val="left"/>
      <w:pPr>
        <w:ind w:left="720" w:hanging="360"/>
      </w:pPr>
    </w:lvl>
    <w:lvl w:ilvl="1" w:tplc="15508947" w:tentative="1">
      <w:start w:val="1"/>
      <w:numFmt w:val="lowerLetter"/>
      <w:lvlText w:val="%2."/>
      <w:lvlJc w:val="left"/>
      <w:pPr>
        <w:ind w:left="1440" w:hanging="360"/>
      </w:pPr>
    </w:lvl>
    <w:lvl w:ilvl="2" w:tplc="15508947" w:tentative="1">
      <w:start w:val="1"/>
      <w:numFmt w:val="lowerRoman"/>
      <w:lvlText w:val="%3."/>
      <w:lvlJc w:val="right"/>
      <w:pPr>
        <w:ind w:left="2160" w:hanging="180"/>
      </w:pPr>
    </w:lvl>
    <w:lvl w:ilvl="3" w:tplc="15508947" w:tentative="1">
      <w:start w:val="1"/>
      <w:numFmt w:val="decimal"/>
      <w:lvlText w:val="%4."/>
      <w:lvlJc w:val="left"/>
      <w:pPr>
        <w:ind w:left="2880" w:hanging="360"/>
      </w:pPr>
    </w:lvl>
    <w:lvl w:ilvl="4" w:tplc="15508947" w:tentative="1">
      <w:start w:val="1"/>
      <w:numFmt w:val="lowerLetter"/>
      <w:lvlText w:val="%5."/>
      <w:lvlJc w:val="left"/>
      <w:pPr>
        <w:ind w:left="3600" w:hanging="360"/>
      </w:pPr>
    </w:lvl>
    <w:lvl w:ilvl="5" w:tplc="15508947" w:tentative="1">
      <w:start w:val="1"/>
      <w:numFmt w:val="lowerRoman"/>
      <w:lvlText w:val="%6."/>
      <w:lvlJc w:val="right"/>
      <w:pPr>
        <w:ind w:left="4320" w:hanging="180"/>
      </w:pPr>
    </w:lvl>
    <w:lvl w:ilvl="6" w:tplc="15508947" w:tentative="1">
      <w:start w:val="1"/>
      <w:numFmt w:val="decimal"/>
      <w:lvlText w:val="%7."/>
      <w:lvlJc w:val="left"/>
      <w:pPr>
        <w:ind w:left="5040" w:hanging="360"/>
      </w:pPr>
    </w:lvl>
    <w:lvl w:ilvl="7" w:tplc="15508947" w:tentative="1">
      <w:start w:val="1"/>
      <w:numFmt w:val="lowerLetter"/>
      <w:lvlText w:val="%8."/>
      <w:lvlJc w:val="left"/>
      <w:pPr>
        <w:ind w:left="5760" w:hanging="360"/>
      </w:pPr>
    </w:lvl>
    <w:lvl w:ilvl="8" w:tplc="1550894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A021E"/>
    <w:multiLevelType w:val="hybridMultilevel"/>
    <w:tmpl w:val="C316A994"/>
    <w:lvl w:ilvl="0" w:tplc="891813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45335381">
    <w:abstractNumId w:val="5"/>
  </w:num>
  <w:num w:numId="2" w16cid:durableId="890195135">
    <w:abstractNumId w:val="7"/>
  </w:num>
  <w:num w:numId="3" w16cid:durableId="1752920489">
    <w:abstractNumId w:val="8"/>
  </w:num>
  <w:num w:numId="4" w16cid:durableId="1879858879">
    <w:abstractNumId w:val="6"/>
  </w:num>
  <w:num w:numId="5" w16cid:durableId="1884098066">
    <w:abstractNumId w:val="3"/>
  </w:num>
  <w:num w:numId="6" w16cid:durableId="731002432">
    <w:abstractNumId w:val="2"/>
  </w:num>
  <w:num w:numId="7" w16cid:durableId="1620795489">
    <w:abstractNumId w:val="4"/>
  </w:num>
  <w:num w:numId="8" w16cid:durableId="611328713">
    <w:abstractNumId w:val="1"/>
  </w:num>
  <w:num w:numId="9" w16cid:durableId="201680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EAF"/>
    <w:rsid w:val="00010377"/>
    <w:rsid w:val="002115DE"/>
    <w:rsid w:val="002E6459"/>
    <w:rsid w:val="00371EF9"/>
    <w:rsid w:val="004B234B"/>
    <w:rsid w:val="004D6781"/>
    <w:rsid w:val="005A1B26"/>
    <w:rsid w:val="007D20FB"/>
    <w:rsid w:val="00831FFF"/>
    <w:rsid w:val="008A5FE1"/>
    <w:rsid w:val="00946EAF"/>
    <w:rsid w:val="009C3A43"/>
    <w:rsid w:val="00BA3FD7"/>
    <w:rsid w:val="00C13BF2"/>
    <w:rsid w:val="00C223AE"/>
    <w:rsid w:val="00C9263B"/>
    <w:rsid w:val="00CB42E9"/>
    <w:rsid w:val="00CD722B"/>
    <w:rsid w:val="00D82B16"/>
    <w:rsid w:val="00E007C3"/>
    <w:rsid w:val="00F627F2"/>
    <w:rsid w:val="00F7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4E1106"/>
  <w15:docId w15:val="{73539FCA-546C-4AFC-B4C0-15BE2DE1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27F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E007C3"/>
    <w:rPr>
      <w:rFonts w:ascii="Arial" w:hAnsi="Arial" w:cs="Arial"/>
      <w:sz w:val="20"/>
      <w:szCs w:val="20"/>
    </w:r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ry%20Asher\AppData\Local\Microsoft\Windows\Temporary%20Internet%20Files\Content.Outlook\JPIUIPWG\matrix_envelopes0610159220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matrix_envelopes06101592209</Template>
  <TotalTime>0</TotalTime>
  <Pages>1</Pages>
  <Words>28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Matrix Document Imaging</vt:lpstr>
    </vt:vector>
  </TitlesOfParts>
  <Company>Grizli777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Matrix Document Imaging</dc:title>
  <dc:creator>Gerry Asher</dc:creator>
  <cp:lastModifiedBy>Elizabeth Carrillo</cp:lastModifiedBy>
  <cp:revision>2</cp:revision>
  <cp:lastPrinted>2025-04-02T15:02:00Z</cp:lastPrinted>
  <dcterms:created xsi:type="dcterms:W3CDTF">2025-04-02T15:02:00Z</dcterms:created>
  <dcterms:modified xsi:type="dcterms:W3CDTF">2025-04-02T15:02:00Z</dcterms:modified>
</cp:coreProperties>
</file>