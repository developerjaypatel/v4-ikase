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07DEF" w14:textId="2D9E3386" w:rsidR="00CC2C2A" w:rsidRDefault="00D85EA9" w:rsidP="008B33F6">
      <w:pPr>
        <w:widowControl w:val="0"/>
        <w:adjustRightInd w:val="0"/>
        <w:rPr>
          <w:bCs/>
        </w:rPr>
      </w:pPr>
      <w:r>
        <w:rPr>
          <w:bCs/>
        </w:rPr>
        <w:t>May 8</w:t>
      </w:r>
      <w:r w:rsidR="00E929EC">
        <w:rPr>
          <w:bCs/>
        </w:rPr>
        <w:t>, 2025</w:t>
      </w:r>
    </w:p>
    <w:p w14:paraId="16A23ECD" w14:textId="77777777" w:rsidR="00E929EC" w:rsidRDefault="00E929EC" w:rsidP="008B33F6">
      <w:pPr>
        <w:widowControl w:val="0"/>
        <w:adjustRightInd w:val="0"/>
        <w:rPr>
          <w:bCs/>
        </w:rPr>
      </w:pPr>
    </w:p>
    <w:p w14:paraId="3C2F9B5F" w14:textId="77777777" w:rsidR="00E929EC" w:rsidRDefault="00E929EC" w:rsidP="008B33F6">
      <w:pPr>
        <w:widowControl w:val="0"/>
        <w:adjustRightInd w:val="0"/>
        <w:rPr>
          <w:bCs/>
        </w:rPr>
      </w:pPr>
    </w:p>
    <w:p w14:paraId="40F3EE73" w14:textId="77777777" w:rsidR="00E929EC" w:rsidRDefault="00E929EC" w:rsidP="00E929EC">
      <w:r w:rsidRPr="0078027A">
        <w:t>Dr. Khalid Ahmed</w:t>
      </w:r>
    </w:p>
    <w:p w14:paraId="276FA003" w14:textId="77777777" w:rsidR="00E929EC" w:rsidRDefault="00E929EC" w:rsidP="00E929EC">
      <w:r w:rsidRPr="0078027A">
        <w:t>14350 E. Whittier Blvd., Suite 102</w:t>
      </w:r>
    </w:p>
    <w:p w14:paraId="6A28D825" w14:textId="785BB92E" w:rsidR="00E929EC" w:rsidRPr="0078027A" w:rsidRDefault="00E929EC" w:rsidP="00E929EC">
      <w:r w:rsidRPr="0078027A">
        <w:t>Whittier, C</w:t>
      </w:r>
      <w:r>
        <w:t>alifornia</w:t>
      </w:r>
      <w:r w:rsidRPr="0078027A">
        <w:t xml:space="preserve"> 90605</w:t>
      </w:r>
    </w:p>
    <w:p w14:paraId="0358B2A4" w14:textId="77777777" w:rsidR="00E929EC" w:rsidRPr="00FF07D8" w:rsidRDefault="00E929EC" w:rsidP="008B33F6">
      <w:pPr>
        <w:widowControl w:val="0"/>
        <w:adjustRightInd w:val="0"/>
        <w:rPr>
          <w:bCs/>
        </w:rPr>
      </w:pPr>
    </w:p>
    <w:p w14:paraId="0B7741C8" w14:textId="7AD43367" w:rsidR="008B33F6" w:rsidRPr="00CC2C2A" w:rsidRDefault="008B33F6" w:rsidP="008B33F6">
      <w:pPr>
        <w:widowControl w:val="0"/>
        <w:adjustRightInd w:val="0"/>
        <w:rPr>
          <w:b/>
        </w:rPr>
      </w:pPr>
      <w:bookmarkStart w:id="0" w:name="_Hlk189078450"/>
      <w:r w:rsidRPr="00CC2C2A">
        <w:rPr>
          <w:b/>
        </w:rPr>
        <w:t xml:space="preserve">Re: </w:t>
      </w:r>
      <w:r w:rsidRPr="00CC2C2A">
        <w:rPr>
          <w:b/>
        </w:rPr>
        <w:tab/>
      </w:r>
      <w:r w:rsidR="00E929EC">
        <w:rPr>
          <w:b/>
        </w:rPr>
        <w:t>Lupe Paniagua vs. Bergen Shippers Corp.</w:t>
      </w:r>
    </w:p>
    <w:p w14:paraId="792352CB" w14:textId="34E4143E" w:rsidR="008B33F6" w:rsidRDefault="008B33F6" w:rsidP="008B33F6">
      <w:pPr>
        <w:widowControl w:val="0"/>
        <w:adjustRightInd w:val="0"/>
        <w:rPr>
          <w:b/>
        </w:rPr>
      </w:pPr>
      <w:r w:rsidRPr="00CC2C2A">
        <w:rPr>
          <w:b/>
        </w:rPr>
        <w:tab/>
      </w:r>
      <w:r>
        <w:rPr>
          <w:b/>
        </w:rPr>
        <w:t xml:space="preserve">WCAB Case Number:  </w:t>
      </w:r>
      <w:r w:rsidR="00E929EC">
        <w:rPr>
          <w:b/>
        </w:rPr>
        <w:t>ADJ19105320</w:t>
      </w:r>
    </w:p>
    <w:p w14:paraId="5B2C3E57" w14:textId="224D6311" w:rsidR="008B33F6" w:rsidRPr="00753BD0" w:rsidRDefault="008B33F6" w:rsidP="008B33F6">
      <w:pPr>
        <w:widowControl w:val="0"/>
        <w:adjustRightInd w:val="0"/>
        <w:ind w:firstLine="720"/>
        <w:rPr>
          <w:b/>
          <w:bCs/>
        </w:rPr>
      </w:pPr>
      <w:r w:rsidRPr="00114A23">
        <w:rPr>
          <w:b/>
          <w:bCs/>
        </w:rPr>
        <w:t>Claim Number</w:t>
      </w:r>
      <w:r>
        <w:rPr>
          <w:b/>
          <w:bCs/>
        </w:rPr>
        <w:tab/>
        <w:t xml:space="preserve"> </w:t>
      </w:r>
      <w:r w:rsidRPr="00114A23">
        <w:rPr>
          <w:b/>
          <w:bCs/>
        </w:rPr>
        <w:t>:</w:t>
      </w:r>
      <w:r>
        <w:t xml:space="preserve">  </w:t>
      </w:r>
      <w:r w:rsidR="00E929EC" w:rsidRPr="00E929EC">
        <w:rPr>
          <w:b/>
          <w:bCs/>
        </w:rPr>
        <w:t>A00606152</w:t>
      </w:r>
    </w:p>
    <w:p w14:paraId="4B606E8A" w14:textId="4CF6C528" w:rsidR="008B33F6" w:rsidRDefault="008B33F6" w:rsidP="008B33F6">
      <w:pPr>
        <w:widowControl w:val="0"/>
        <w:adjustRightInd w:val="0"/>
        <w:rPr>
          <w:b/>
        </w:rPr>
      </w:pPr>
      <w:r>
        <w:rPr>
          <w:b/>
        </w:rPr>
        <w:tab/>
        <w:t>Date of Injury</w:t>
      </w:r>
      <w:r>
        <w:rPr>
          <w:b/>
        </w:rPr>
        <w:tab/>
        <w:t xml:space="preserve"> :  </w:t>
      </w:r>
      <w:r w:rsidR="00E929EC">
        <w:rPr>
          <w:b/>
        </w:rPr>
        <w:t>03/13/2024</w:t>
      </w:r>
    </w:p>
    <w:bookmarkEnd w:id="0"/>
    <w:p w14:paraId="470BCDEB" w14:textId="77777777" w:rsidR="008D2683" w:rsidRDefault="008D2683" w:rsidP="008D2683"/>
    <w:p w14:paraId="7756EF9E" w14:textId="77777777" w:rsidR="00BD3B4F" w:rsidRPr="0078027A" w:rsidRDefault="00BD3B4F" w:rsidP="00BD3B4F">
      <w:r w:rsidRPr="0078027A">
        <w:t>Dear Dr. Ahmed:</w:t>
      </w:r>
    </w:p>
    <w:p w14:paraId="27922238" w14:textId="77777777" w:rsidR="00256BF5" w:rsidRPr="008F0A7C" w:rsidRDefault="00256BF5" w:rsidP="00256BF5"/>
    <w:p w14:paraId="2C379257" w14:textId="77777777" w:rsidR="00256BF5" w:rsidRPr="008F0A7C" w:rsidRDefault="00256BF5" w:rsidP="00256BF5">
      <w:r w:rsidRPr="008F0A7C">
        <w:t>As you recall, this office represents Ms. Lupe Paniagua in the above-captioned workers’ compensation case. At this time, I am enclosing for your review and comment, a copy of the supplemental orthopedic panel QME report from Dr. Haley Dizay dated April 3, 2025.</w:t>
      </w:r>
    </w:p>
    <w:p w14:paraId="6AF5DED5" w14:textId="77777777" w:rsidR="00256BF5" w:rsidRPr="008F0A7C" w:rsidRDefault="00256BF5" w:rsidP="00256BF5"/>
    <w:p w14:paraId="7572794D" w14:textId="77777777" w:rsidR="00256BF5" w:rsidRPr="008F0A7C" w:rsidRDefault="00256BF5" w:rsidP="00256BF5">
      <w:r w:rsidRPr="008F0A7C">
        <w:t>It is respectfully requested that you please review this report in its entirety. Should you disagree with the medical findings and opinions of Dr. Dizay, it is respectfully requested that you please address those issues within a supplemental medical report or within your MMI report.</w:t>
      </w:r>
    </w:p>
    <w:p w14:paraId="43A47CC7" w14:textId="77777777" w:rsidR="00256BF5" w:rsidRPr="008F0A7C" w:rsidRDefault="00256BF5" w:rsidP="00256BF5"/>
    <w:p w14:paraId="1853B73C" w14:textId="77777777" w:rsidR="00256BF5" w:rsidRPr="008F0A7C" w:rsidRDefault="00256BF5" w:rsidP="00256BF5">
      <w:r w:rsidRPr="008F0A7C">
        <w:t>Thank you again for assisting this office and Ms. Paniagua in resolving the medical issues as it pertains to this matter. Should you have any questions or need any additional information, please contact me at your earliest convenience. You may always communicate with me directly via email at myles@reinoiidalaw.com.</w:t>
      </w:r>
    </w:p>
    <w:p w14:paraId="5EA94393" w14:textId="77777777" w:rsidR="00256BF5" w:rsidRPr="008F0A7C" w:rsidRDefault="00256BF5" w:rsidP="00256BF5"/>
    <w:p w14:paraId="7570941B" w14:textId="77777777" w:rsidR="006E361B" w:rsidRPr="00CA065B" w:rsidRDefault="006E361B" w:rsidP="006E361B">
      <w:pPr>
        <w:widowControl w:val="0"/>
        <w:adjustRightInd w:val="0"/>
      </w:pPr>
      <w:r w:rsidRPr="00CA065B">
        <w:t>Very truly yours, </w:t>
      </w:r>
    </w:p>
    <w:p w14:paraId="7AEECC7C" w14:textId="77777777" w:rsidR="006E361B" w:rsidRPr="00CA065B" w:rsidRDefault="006E361B" w:rsidP="006E361B">
      <w:pPr>
        <w:rPr>
          <w:b/>
        </w:rPr>
      </w:pPr>
    </w:p>
    <w:p w14:paraId="3627BAD7" w14:textId="77777777" w:rsidR="006E361B" w:rsidRPr="00CA065B" w:rsidRDefault="006E361B" w:rsidP="006E361B">
      <w:pPr>
        <w:widowControl w:val="0"/>
        <w:adjustRightInd w:val="0"/>
      </w:pPr>
      <w:r w:rsidRPr="00CA065B">
        <w:t>LAW OFFICES OF REINO &amp; IIDA</w:t>
      </w:r>
    </w:p>
    <w:p w14:paraId="2D37A572" w14:textId="77777777" w:rsidR="006E361B" w:rsidRDefault="006E361B" w:rsidP="006E361B">
      <w:pPr>
        <w:widowControl w:val="0"/>
        <w:adjustRightInd w:val="0"/>
      </w:pPr>
      <w:r w:rsidRPr="00CA065B">
        <w:t>  </w:t>
      </w:r>
    </w:p>
    <w:p w14:paraId="4AD2CA00" w14:textId="77777777" w:rsidR="006E361B" w:rsidRPr="00AF2483" w:rsidRDefault="006E361B" w:rsidP="006E361B">
      <w:pPr>
        <w:widowControl w:val="0"/>
        <w:adjustRightInd w:val="0"/>
      </w:pPr>
    </w:p>
    <w:p w14:paraId="139C35B3" w14:textId="77777777" w:rsidR="006E361B" w:rsidRPr="00256BF5" w:rsidRDefault="006E361B" w:rsidP="006E361B">
      <w:pPr>
        <w:widowControl w:val="0"/>
        <w:adjustRightInd w:val="0"/>
        <w:rPr>
          <w:lang w:val="es-MX"/>
        </w:rPr>
      </w:pPr>
      <w:r w:rsidRPr="00256BF5">
        <w:rPr>
          <w:lang w:val="es-MX"/>
        </w:rPr>
        <w:t>MYLES I. IIDA, ESQ.</w:t>
      </w:r>
    </w:p>
    <w:p w14:paraId="6AC4C361" w14:textId="77777777" w:rsidR="006E361B" w:rsidRPr="00CA065B" w:rsidRDefault="006E361B" w:rsidP="006E361B">
      <w:pPr>
        <w:widowControl w:val="0"/>
        <w:adjustRightInd w:val="0"/>
        <w:rPr>
          <w:lang w:val="es-MX"/>
        </w:rPr>
      </w:pPr>
      <w:hyperlink r:id="rId7" w:history="1">
        <w:r w:rsidRPr="00CA065B">
          <w:rPr>
            <w:rStyle w:val="Hyperlink"/>
            <w:lang w:val="es-MX"/>
          </w:rPr>
          <w:t>myles@reinoiidalaw.com</w:t>
        </w:r>
      </w:hyperlink>
    </w:p>
    <w:p w14:paraId="198858A7" w14:textId="77777777" w:rsidR="006E361B" w:rsidRPr="00CA065B" w:rsidRDefault="006E361B" w:rsidP="006E361B">
      <w:pPr>
        <w:widowControl w:val="0"/>
        <w:adjustRightInd w:val="0"/>
        <w:rPr>
          <w:lang w:val="es-MX"/>
        </w:rPr>
      </w:pPr>
    </w:p>
    <w:p w14:paraId="1EBDAE40" w14:textId="77777777" w:rsidR="006E361B" w:rsidRPr="00256BF5" w:rsidRDefault="006E361B" w:rsidP="006E361B">
      <w:pPr>
        <w:widowControl w:val="0"/>
        <w:adjustRightInd w:val="0"/>
      </w:pPr>
      <w:proofErr w:type="spellStart"/>
      <w:r w:rsidRPr="00256BF5">
        <w:t>MII:rb</w:t>
      </w:r>
      <w:proofErr w:type="spellEnd"/>
    </w:p>
    <w:p w14:paraId="61F99ECC" w14:textId="38FEA1E5" w:rsidR="00E929EC" w:rsidRPr="00256BF5" w:rsidRDefault="00E929EC" w:rsidP="006E361B">
      <w:pPr>
        <w:widowControl w:val="0"/>
        <w:adjustRightInd w:val="0"/>
      </w:pPr>
      <w:r w:rsidRPr="00256BF5">
        <w:t>Enclosure</w:t>
      </w:r>
    </w:p>
    <w:p w14:paraId="1C25F45D" w14:textId="77777777" w:rsidR="00E929EC" w:rsidRPr="00256BF5" w:rsidRDefault="00E929EC" w:rsidP="006E361B">
      <w:pPr>
        <w:widowControl w:val="0"/>
        <w:adjustRightInd w:val="0"/>
      </w:pPr>
    </w:p>
    <w:p w14:paraId="0514D122" w14:textId="0B6F8F0C" w:rsidR="006E361B" w:rsidRPr="008D2683" w:rsidRDefault="00E929EC" w:rsidP="00E929EC">
      <w:pPr>
        <w:widowControl w:val="0"/>
        <w:adjustRightInd w:val="0"/>
      </w:pPr>
      <w:r w:rsidRPr="00256BF5">
        <w:t>cc:  Lupe Paniagua</w:t>
      </w:r>
    </w:p>
    <w:sectPr w:rsidR="006E361B" w:rsidRPr="008D2683" w:rsidSect="00E616E0">
      <w:headerReference w:type="first" r:id="rId8"/>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CDF7D" w14:textId="77777777" w:rsidR="000B4E04" w:rsidRDefault="000B4E04">
      <w:r>
        <w:separator/>
      </w:r>
    </w:p>
  </w:endnote>
  <w:endnote w:type="continuationSeparator" w:id="0">
    <w:p w14:paraId="3B46B054" w14:textId="77777777" w:rsidR="000B4E04" w:rsidRDefault="000B4E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9B697" w14:textId="77777777" w:rsidR="000B4E04" w:rsidRDefault="000B4E04">
      <w:r>
        <w:separator/>
      </w:r>
    </w:p>
  </w:footnote>
  <w:footnote w:type="continuationSeparator" w:id="0">
    <w:p w14:paraId="6E6DA6D0" w14:textId="77777777" w:rsidR="000B4E04" w:rsidRDefault="000B4E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99CCA" w14:textId="77777777" w:rsidR="00F504A6" w:rsidRDefault="008843ED" w:rsidP="001455FD">
    <w:pPr>
      <w:jc w:val="center"/>
      <w:rPr>
        <w:rFonts w:ascii="Garamond" w:hAnsi="Garamond"/>
        <w:b/>
        <w:sz w:val="28"/>
        <w:szCs w:val="28"/>
      </w:rPr>
    </w:pPr>
    <w:r>
      <w:rPr>
        <w:rFonts w:ascii="Garamond" w:hAnsi="Garamond"/>
        <w:b/>
        <w:noProof/>
        <w:sz w:val="28"/>
        <w:szCs w:val="28"/>
      </w:rPr>
      <mc:AlternateContent>
        <mc:Choice Requires="wps">
          <w:drawing>
            <wp:anchor distT="0" distB="0" distL="114300" distR="114300" simplePos="0" relativeHeight="251659264" behindDoc="1" locked="0" layoutInCell="1" allowOverlap="1" wp14:anchorId="6E5692E7" wp14:editId="5FE46D3D">
              <wp:simplePos x="0" y="0"/>
              <wp:positionH relativeFrom="column">
                <wp:posOffset>-197510</wp:posOffset>
              </wp:positionH>
              <wp:positionV relativeFrom="paragraph">
                <wp:posOffset>25603</wp:posOffset>
              </wp:positionV>
              <wp:extent cx="6248400" cy="1850746"/>
              <wp:effectExtent l="0" t="0" r="0" b="0"/>
              <wp:wrapNone/>
              <wp:docPr id="9"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8400" cy="185074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A49C779" w14:textId="77777777" w:rsidR="00F504A6" w:rsidRPr="00C96162" w:rsidRDefault="00F504A6" w:rsidP="00F504A6">
                          <w:pPr>
                            <w:jc w:val="center"/>
                            <w:rPr>
                              <w:rFonts w:ascii="Garamond" w:hAnsi="Garamond"/>
                              <w:b/>
                              <w:sz w:val="36"/>
                              <w:szCs w:val="36"/>
                            </w:rPr>
                          </w:pPr>
                          <w:r w:rsidRPr="00C96162">
                            <w:rPr>
                              <w:rFonts w:ascii="Garamond" w:hAnsi="Garamond"/>
                              <w:b/>
                              <w:sz w:val="36"/>
                              <w:szCs w:val="36"/>
                            </w:rPr>
                            <w:t>REINO &amp; IIDA</w:t>
                          </w:r>
                        </w:p>
                        <w:p w14:paraId="6B76491E" w14:textId="77777777" w:rsidR="00F504A6" w:rsidRDefault="00F504A6" w:rsidP="00F504A6">
                          <w:pPr>
                            <w:jc w:val="center"/>
                            <w:rPr>
                              <w:rFonts w:ascii="Garamond" w:hAnsi="Garamond"/>
                              <w:b/>
                              <w:sz w:val="32"/>
                              <w:szCs w:val="32"/>
                            </w:rPr>
                          </w:pPr>
                          <w:r w:rsidRPr="00C96162">
                            <w:rPr>
                              <w:rFonts w:ascii="Garamond" w:hAnsi="Garamond"/>
                              <w:b/>
                              <w:sz w:val="32"/>
                              <w:szCs w:val="32"/>
                            </w:rPr>
                            <w:t>A Law Corporation</w:t>
                          </w:r>
                        </w:p>
                        <w:p w14:paraId="33DFEDC6" w14:textId="77777777" w:rsidR="0015734E" w:rsidRDefault="0015734E" w:rsidP="0015734E">
                          <w:pPr>
                            <w:jc w:val="center"/>
                            <w:rPr>
                              <w:rFonts w:ascii="Garamond" w:hAnsi="Garamond"/>
                              <w:sz w:val="18"/>
                              <w:szCs w:val="18"/>
                            </w:rPr>
                          </w:pPr>
                        </w:p>
                        <w:p w14:paraId="30B191BC" w14:textId="77777777" w:rsidR="00F504A6" w:rsidRPr="0054174F" w:rsidRDefault="008843ED" w:rsidP="0015734E">
                          <w:pPr>
                            <w:jc w:val="center"/>
                            <w:rPr>
                              <w:rFonts w:ascii="Garamond" w:hAnsi="Garamond"/>
                              <w:b/>
                              <w:sz w:val="18"/>
                              <w:szCs w:val="18"/>
                            </w:rPr>
                          </w:pPr>
                          <w:r>
                            <w:rPr>
                              <w:rFonts w:ascii="Garamond" w:hAnsi="Garamond"/>
                              <w:b/>
                              <w:sz w:val="18"/>
                              <w:szCs w:val="18"/>
                            </w:rPr>
                            <w:t>160 N. Riverview Drive, Suite 175</w:t>
                          </w:r>
                        </w:p>
                        <w:p w14:paraId="273093BE" w14:textId="77777777" w:rsidR="00F504A6" w:rsidRPr="0054174F" w:rsidRDefault="008843ED" w:rsidP="0015734E">
                          <w:pPr>
                            <w:jc w:val="center"/>
                            <w:rPr>
                              <w:rFonts w:ascii="Garamond" w:hAnsi="Garamond"/>
                              <w:b/>
                              <w:sz w:val="18"/>
                              <w:szCs w:val="18"/>
                            </w:rPr>
                          </w:pPr>
                          <w:r>
                            <w:rPr>
                              <w:rFonts w:ascii="Garamond" w:hAnsi="Garamond"/>
                              <w:b/>
                              <w:sz w:val="18"/>
                              <w:szCs w:val="18"/>
                            </w:rPr>
                            <w:t>Anaheim Hills, CA  92808</w:t>
                          </w:r>
                        </w:p>
                        <w:p w14:paraId="0DA0AD94" w14:textId="77777777" w:rsidR="00F504A6" w:rsidRPr="0054174F" w:rsidRDefault="00F504A6" w:rsidP="0015734E">
                          <w:pPr>
                            <w:jc w:val="center"/>
                            <w:rPr>
                              <w:rFonts w:ascii="Garamond" w:hAnsi="Garamond"/>
                              <w:b/>
                              <w:sz w:val="18"/>
                              <w:szCs w:val="18"/>
                            </w:rPr>
                          </w:pPr>
                        </w:p>
                        <w:p w14:paraId="682FBA2A" w14:textId="77777777" w:rsidR="00F504A6" w:rsidRPr="0054174F" w:rsidRDefault="008843ED" w:rsidP="0015734E">
                          <w:pPr>
                            <w:jc w:val="center"/>
                            <w:rPr>
                              <w:rFonts w:ascii="Garamond" w:hAnsi="Garamond"/>
                              <w:b/>
                              <w:sz w:val="18"/>
                              <w:szCs w:val="18"/>
                            </w:rPr>
                          </w:pPr>
                          <w:r>
                            <w:rPr>
                              <w:rFonts w:ascii="Garamond" w:hAnsi="Garamond"/>
                              <w:b/>
                              <w:sz w:val="18"/>
                              <w:szCs w:val="18"/>
                            </w:rPr>
                            <w:t xml:space="preserve">(562) 420-3243   Fax: </w:t>
                          </w:r>
                          <w:r w:rsidR="00F504A6" w:rsidRPr="0054174F">
                            <w:rPr>
                              <w:rFonts w:ascii="Garamond" w:hAnsi="Garamond"/>
                              <w:b/>
                              <w:sz w:val="18"/>
                              <w:szCs w:val="18"/>
                            </w:rPr>
                            <w:t>(562) 420-8276</w:t>
                          </w:r>
                        </w:p>
                        <w:p w14:paraId="1BC923AA" w14:textId="37F18B48" w:rsidR="00CC2C2A" w:rsidRDefault="008843ED" w:rsidP="0015734E">
                          <w:pPr>
                            <w:jc w:val="center"/>
                            <w:rPr>
                              <w:rFonts w:ascii="Garamond" w:hAnsi="Garamond"/>
                              <w:b/>
                              <w:sz w:val="18"/>
                              <w:szCs w:val="18"/>
                            </w:rPr>
                          </w:pPr>
                          <w:r>
                            <w:rPr>
                              <w:rFonts w:ascii="Garamond" w:hAnsi="Garamond"/>
                              <w:b/>
                              <w:sz w:val="18"/>
                              <w:szCs w:val="18"/>
                            </w:rPr>
                            <w:t xml:space="preserve">(714) 777-1228   Fax: </w:t>
                          </w:r>
                          <w:r w:rsidR="00F504A6" w:rsidRPr="0054174F">
                            <w:rPr>
                              <w:rFonts w:ascii="Garamond" w:hAnsi="Garamond"/>
                              <w:b/>
                              <w:sz w:val="18"/>
                              <w:szCs w:val="18"/>
                            </w:rPr>
                            <w:t>(714) 777-4709</w:t>
                          </w:r>
                        </w:p>
                        <w:p w14:paraId="0E69FE9D" w14:textId="77777777" w:rsidR="00CC2C2A" w:rsidRPr="0054174F" w:rsidRDefault="008843ED" w:rsidP="0015734E">
                          <w:pPr>
                            <w:jc w:val="center"/>
                            <w:rPr>
                              <w:rFonts w:ascii="Garamond" w:hAnsi="Garamond"/>
                              <w:b/>
                              <w:sz w:val="18"/>
                              <w:szCs w:val="18"/>
                            </w:rPr>
                          </w:pPr>
                          <w:r>
                            <w:rPr>
                              <w:rFonts w:ascii="Garamond" w:hAnsi="Garamond"/>
                              <w:b/>
                              <w:sz w:val="18"/>
                              <w:szCs w:val="18"/>
                            </w:rPr>
                            <w:t>Email: office@reinoiidalaw.com</w:t>
                          </w:r>
                        </w:p>
                        <w:p w14:paraId="135975F3" w14:textId="77777777" w:rsidR="00F504A6" w:rsidRPr="00C96162" w:rsidRDefault="00F504A6" w:rsidP="00F504A6">
                          <w:pPr>
                            <w:jc w:val="center"/>
                            <w:rPr>
                              <w:rFonts w:ascii="Garamond" w:hAnsi="Garamond"/>
                              <w:b/>
                              <w:sz w:val="32"/>
                              <w:szCs w:val="32"/>
                            </w:rPr>
                          </w:pPr>
                        </w:p>
                        <w:p w14:paraId="6A0EA57F" w14:textId="77777777" w:rsidR="00F504A6" w:rsidRDefault="00F504A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E5692E7" id="_x0000_t202" coordsize="21600,21600" o:spt="202" path="m,l,21600r21600,l21600,xe">
              <v:stroke joinstyle="miter"/>
              <v:path gradientshapeok="t" o:connecttype="rect"/>
            </v:shapetype>
            <v:shape id="Text Box 37" o:spid="_x0000_s1026" type="#_x0000_t202" style="position:absolute;left:0;text-align:left;margin-left:-15.55pt;margin-top:2pt;width:492pt;height:145.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" stroked="f">
              <v:textbox>
                <w:txbxContent>
                  <w:p w14:paraId="2A49C779" w14:textId="77777777" w:rsidR="00F504A6" w:rsidRPr="00C96162" w:rsidRDefault="00F504A6" w:rsidP="00F504A6">
                    <w:pPr>
                      <w:jc w:val="center"/>
                      <w:rPr>
                        <w:rFonts w:ascii="Garamond" w:hAnsi="Garamond"/>
                        <w:b/>
                        <w:sz w:val="36"/>
                        <w:szCs w:val="36"/>
                      </w:rPr>
                    </w:pPr>
                    <w:r w:rsidRPr="00C96162">
                      <w:rPr>
                        <w:rFonts w:ascii="Garamond" w:hAnsi="Garamond"/>
                        <w:b/>
                        <w:sz w:val="36"/>
                        <w:szCs w:val="36"/>
                      </w:rPr>
                      <w:t>REINO &amp; IIDA</w:t>
                    </w:r>
                  </w:p>
                  <w:p w14:paraId="6B76491E" w14:textId="77777777" w:rsidR="00F504A6" w:rsidRDefault="00F504A6" w:rsidP="00F504A6">
                    <w:pPr>
                      <w:jc w:val="center"/>
                      <w:rPr>
                        <w:rFonts w:ascii="Garamond" w:hAnsi="Garamond"/>
                        <w:b/>
                        <w:sz w:val="32"/>
                        <w:szCs w:val="32"/>
                      </w:rPr>
                    </w:pPr>
                    <w:r w:rsidRPr="00C96162">
                      <w:rPr>
                        <w:rFonts w:ascii="Garamond" w:hAnsi="Garamond"/>
                        <w:b/>
                        <w:sz w:val="32"/>
                        <w:szCs w:val="32"/>
                      </w:rPr>
                      <w:t>A Law Corporation</w:t>
                    </w:r>
                  </w:p>
                  <w:p w14:paraId="33DFEDC6" w14:textId="77777777" w:rsidR="0015734E" w:rsidRDefault="0015734E" w:rsidP="0015734E">
                    <w:pPr>
                      <w:jc w:val="center"/>
                      <w:rPr>
                        <w:rFonts w:ascii="Garamond" w:hAnsi="Garamond"/>
                        <w:sz w:val="18"/>
                        <w:szCs w:val="18"/>
                      </w:rPr>
                    </w:pPr>
                  </w:p>
                  <w:p w14:paraId="30B191BC" w14:textId="77777777" w:rsidR="00F504A6" w:rsidRPr="0054174F" w:rsidRDefault="008843ED" w:rsidP="0015734E">
                    <w:pPr>
                      <w:jc w:val="center"/>
                      <w:rPr>
                        <w:rFonts w:ascii="Garamond" w:hAnsi="Garamond"/>
                        <w:b/>
                        <w:sz w:val="18"/>
                        <w:szCs w:val="18"/>
                      </w:rPr>
                    </w:pPr>
                    <w:r>
                      <w:rPr>
                        <w:rFonts w:ascii="Garamond" w:hAnsi="Garamond"/>
                        <w:b/>
                        <w:sz w:val="18"/>
                        <w:szCs w:val="18"/>
                      </w:rPr>
                      <w:t>160 N. Riverview Drive, Suite 175</w:t>
                    </w:r>
                  </w:p>
                  <w:p w14:paraId="273093BE" w14:textId="77777777" w:rsidR="00F504A6" w:rsidRPr="0054174F" w:rsidRDefault="008843ED" w:rsidP="0015734E">
                    <w:pPr>
                      <w:jc w:val="center"/>
                      <w:rPr>
                        <w:rFonts w:ascii="Garamond" w:hAnsi="Garamond"/>
                        <w:b/>
                        <w:sz w:val="18"/>
                        <w:szCs w:val="18"/>
                      </w:rPr>
                    </w:pPr>
                    <w:r>
                      <w:rPr>
                        <w:rFonts w:ascii="Garamond" w:hAnsi="Garamond"/>
                        <w:b/>
                        <w:sz w:val="18"/>
                        <w:szCs w:val="18"/>
                      </w:rPr>
                      <w:t>Anaheim Hills, CA  92808</w:t>
                    </w:r>
                  </w:p>
                  <w:p w14:paraId="0DA0AD94" w14:textId="77777777" w:rsidR="00F504A6" w:rsidRPr="0054174F" w:rsidRDefault="00F504A6" w:rsidP="0015734E">
                    <w:pPr>
                      <w:jc w:val="center"/>
                      <w:rPr>
                        <w:rFonts w:ascii="Garamond" w:hAnsi="Garamond"/>
                        <w:b/>
                        <w:sz w:val="18"/>
                        <w:szCs w:val="18"/>
                      </w:rPr>
                    </w:pPr>
                  </w:p>
                  <w:p w14:paraId="682FBA2A" w14:textId="77777777" w:rsidR="00F504A6" w:rsidRPr="0054174F" w:rsidRDefault="008843ED" w:rsidP="0015734E">
                    <w:pPr>
                      <w:jc w:val="center"/>
                      <w:rPr>
                        <w:rFonts w:ascii="Garamond" w:hAnsi="Garamond"/>
                        <w:b/>
                        <w:sz w:val="18"/>
                        <w:szCs w:val="18"/>
                      </w:rPr>
                    </w:pPr>
                    <w:r>
                      <w:rPr>
                        <w:rFonts w:ascii="Garamond" w:hAnsi="Garamond"/>
                        <w:b/>
                        <w:sz w:val="18"/>
                        <w:szCs w:val="18"/>
                      </w:rPr>
                      <w:t xml:space="preserve">(562) 420-3243   Fax: </w:t>
                    </w:r>
                    <w:r w:rsidR="00F504A6" w:rsidRPr="0054174F">
                      <w:rPr>
                        <w:rFonts w:ascii="Garamond" w:hAnsi="Garamond"/>
                        <w:b/>
                        <w:sz w:val="18"/>
                        <w:szCs w:val="18"/>
                      </w:rPr>
                      <w:t>(562) 420-8276</w:t>
                    </w:r>
                  </w:p>
                  <w:p w14:paraId="1BC923AA" w14:textId="37F18B48" w:rsidR="00CC2C2A" w:rsidRDefault="008843ED" w:rsidP="0015734E">
                    <w:pPr>
                      <w:jc w:val="center"/>
                      <w:rPr>
                        <w:rFonts w:ascii="Garamond" w:hAnsi="Garamond"/>
                        <w:b/>
                        <w:sz w:val="18"/>
                        <w:szCs w:val="18"/>
                      </w:rPr>
                    </w:pPr>
                    <w:r>
                      <w:rPr>
                        <w:rFonts w:ascii="Garamond" w:hAnsi="Garamond"/>
                        <w:b/>
                        <w:sz w:val="18"/>
                        <w:szCs w:val="18"/>
                      </w:rPr>
                      <w:t xml:space="preserve">(714) 777-1228   Fax: </w:t>
                    </w:r>
                    <w:r w:rsidR="00F504A6" w:rsidRPr="0054174F">
                      <w:rPr>
                        <w:rFonts w:ascii="Garamond" w:hAnsi="Garamond"/>
                        <w:b/>
                        <w:sz w:val="18"/>
                        <w:szCs w:val="18"/>
                      </w:rPr>
                      <w:t>(714) 777-4709</w:t>
                    </w:r>
                  </w:p>
                  <w:p w14:paraId="0E69FE9D" w14:textId="77777777" w:rsidR="00CC2C2A" w:rsidRPr="0054174F" w:rsidRDefault="008843ED" w:rsidP="0015734E">
                    <w:pPr>
                      <w:jc w:val="center"/>
                      <w:rPr>
                        <w:rFonts w:ascii="Garamond" w:hAnsi="Garamond"/>
                        <w:b/>
                        <w:sz w:val="18"/>
                        <w:szCs w:val="18"/>
                      </w:rPr>
                    </w:pPr>
                    <w:r>
                      <w:rPr>
                        <w:rFonts w:ascii="Garamond" w:hAnsi="Garamond"/>
                        <w:b/>
                        <w:sz w:val="18"/>
                        <w:szCs w:val="18"/>
                      </w:rPr>
                      <w:t>Email: office@reinoiidalaw.com</w:t>
                    </w:r>
                  </w:p>
                  <w:p w14:paraId="135975F3" w14:textId="77777777" w:rsidR="00F504A6" w:rsidRPr="00C96162" w:rsidRDefault="00F504A6" w:rsidP="00F504A6">
                    <w:pPr>
                      <w:jc w:val="center"/>
                      <w:rPr>
                        <w:rFonts w:ascii="Garamond" w:hAnsi="Garamond"/>
                        <w:b/>
                        <w:sz w:val="32"/>
                        <w:szCs w:val="32"/>
                      </w:rPr>
                    </w:pPr>
                  </w:p>
                  <w:p w14:paraId="6A0EA57F" w14:textId="77777777" w:rsidR="00F504A6" w:rsidRDefault="00F504A6"/>
                </w:txbxContent>
              </v:textbox>
            </v:shape>
          </w:pict>
        </mc:Fallback>
      </mc:AlternateContent>
    </w:r>
    <w:r>
      <w:rPr>
        <w:rFonts w:ascii="Garamond" w:hAnsi="Garamond"/>
        <w:b/>
        <w:noProof/>
        <w:sz w:val="28"/>
        <w:szCs w:val="28"/>
      </w:rPr>
      <mc:AlternateContent>
        <mc:Choice Requires="wps">
          <w:drawing>
            <wp:anchor distT="4294967295" distB="4294967295" distL="114299" distR="114299" simplePos="0" relativeHeight="251655168" behindDoc="0" locked="0" layoutInCell="1" allowOverlap="1" wp14:anchorId="065821CE" wp14:editId="7E15803F">
              <wp:simplePos x="0" y="0"/>
              <wp:positionH relativeFrom="column">
                <wp:posOffset>1676399</wp:posOffset>
              </wp:positionH>
              <wp:positionV relativeFrom="paragraph">
                <wp:posOffset>3543299</wp:posOffset>
              </wp:positionV>
              <wp:extent cx="0" cy="0"/>
              <wp:effectExtent l="0" t="0" r="0" b="0"/>
              <wp:wrapNone/>
              <wp:docPr id="8"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672080" id="Line 23" o:spid="_x0000_s1026" style="position:absolute;z-index:251655168;visibility:visible;mso-wrap-style:square;mso-width-percent:0;mso-height-percent:0;mso-wrap-distance-left:3.17497mm;mso-wrap-distance-top:-3e-5mm;mso-wrap-distance-right:3.17497mm;mso-wrap-distance-bottom:-3e-5mm;mso-position-horizontal:absolute;mso-position-horizontal-relative:text;mso-position-vertical:absolute;mso-position-vertical-relative:text;mso-width-percent:0;mso-height-percent:0;mso-width-relative:page;mso-height-relative:page" from="132pt,279pt" to="132pt,2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"/>
          </w:pict>
        </mc:Fallback>
      </mc:AlternateContent>
    </w:r>
  </w:p>
  <w:p w14:paraId="4580A861" w14:textId="77777777" w:rsidR="00F504A6" w:rsidRDefault="00F504A6" w:rsidP="001455FD">
    <w:pPr>
      <w:jc w:val="center"/>
      <w:rPr>
        <w:rFonts w:ascii="Garamond" w:hAnsi="Garamond"/>
        <w:sz w:val="18"/>
        <w:szCs w:val="18"/>
      </w:rPr>
    </w:pPr>
  </w:p>
  <w:p w14:paraId="73C87783" w14:textId="77777777" w:rsidR="00F504A6" w:rsidRDefault="00F504A6" w:rsidP="001455FD">
    <w:pPr>
      <w:jc w:val="center"/>
      <w:rPr>
        <w:rFonts w:ascii="Garamond" w:hAnsi="Garamond"/>
        <w:sz w:val="18"/>
        <w:szCs w:val="18"/>
      </w:rPr>
    </w:pPr>
  </w:p>
  <w:p w14:paraId="6C9DDA78" w14:textId="77777777" w:rsidR="00F504A6" w:rsidRDefault="008843ED" w:rsidP="001455FD">
    <w:pPr>
      <w:jc w:val="center"/>
      <w:rPr>
        <w:rFonts w:ascii="Garamond" w:hAnsi="Garamond"/>
        <w:sz w:val="18"/>
        <w:szCs w:val="18"/>
      </w:rPr>
    </w:pPr>
    <w:r>
      <w:rPr>
        <w:rFonts w:ascii="Garamond" w:hAnsi="Garamond"/>
        <w:noProof/>
        <w:sz w:val="18"/>
        <w:szCs w:val="18"/>
      </w:rPr>
      <mc:AlternateContent>
        <mc:Choice Requires="wps">
          <w:drawing>
            <wp:anchor distT="4294967295" distB="4294967295" distL="114300" distR="114300" simplePos="0" relativeHeight="251660288" behindDoc="0" locked="0" layoutInCell="1" allowOverlap="1" wp14:anchorId="19E5FBBB" wp14:editId="26F6FEBD">
              <wp:simplePos x="0" y="0"/>
              <wp:positionH relativeFrom="column">
                <wp:posOffset>-76200</wp:posOffset>
              </wp:positionH>
              <wp:positionV relativeFrom="paragraph">
                <wp:posOffset>114299</wp:posOffset>
              </wp:positionV>
              <wp:extent cx="6096000" cy="0"/>
              <wp:effectExtent l="0" t="0" r="19050" b="19050"/>
              <wp:wrapNone/>
              <wp:docPr id="7" name="Lin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B48CCD" id="Line 41"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pt,9pt" to="474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" strokeweight="1pt"/>
          </w:pict>
        </mc:Fallback>
      </mc:AlternateContent>
    </w:r>
  </w:p>
  <w:p w14:paraId="7ED30D6C" w14:textId="77777777" w:rsidR="001455FD" w:rsidRDefault="008843ED" w:rsidP="001455FD">
    <w:pPr>
      <w:jc w:val="center"/>
      <w:rPr>
        <w:rFonts w:ascii="Garamond" w:hAnsi="Garamond"/>
        <w:sz w:val="18"/>
        <w:szCs w:val="18"/>
      </w:rPr>
    </w:pPr>
    <w:r>
      <w:rPr>
        <w:rFonts w:ascii="Garamond" w:hAnsi="Garamond"/>
        <w:b/>
        <w:noProof/>
        <w:sz w:val="18"/>
        <w:szCs w:val="18"/>
      </w:rPr>
      <mc:AlternateContent>
        <mc:Choice Requires="wps">
          <w:drawing>
            <wp:anchor distT="0" distB="0" distL="114300" distR="114300" simplePos="0" relativeHeight="251656192" behindDoc="0" locked="0" layoutInCell="1" allowOverlap="1" wp14:anchorId="6C976F46" wp14:editId="0894CFBD">
              <wp:simplePos x="0" y="0"/>
              <wp:positionH relativeFrom="column">
                <wp:posOffset>-228600</wp:posOffset>
              </wp:positionH>
              <wp:positionV relativeFrom="paragraph">
                <wp:posOffset>99695</wp:posOffset>
              </wp:positionV>
              <wp:extent cx="1219200" cy="1028700"/>
              <wp:effectExtent l="0" t="0" r="0" b="0"/>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1028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43E991" w14:textId="77777777" w:rsidR="001455FD" w:rsidRPr="0054174F" w:rsidRDefault="001455FD">
                          <w:pPr>
                            <w:rPr>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976F46" id="Text Box 3" o:spid="_x0000_s1027" type="#_x0000_t202" style="position:absolute;left:0;text-align:left;margin-left:-18pt;margin-top:7.85pt;width:96pt;height:81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" stroked="f">
              <v:textbox>
                <w:txbxContent>
                  <w:p w14:paraId="6243E991" w14:textId="77777777" w:rsidR="001455FD" w:rsidRPr="0054174F" w:rsidRDefault="001455FD">
                    <w:pPr>
                      <w:rPr>
                        <w:b/>
                      </w:rPr>
                    </w:pPr>
                  </w:p>
                </w:txbxContent>
              </v:textbox>
            </v:shape>
          </w:pict>
        </mc:Fallback>
      </mc:AlternateContent>
    </w:r>
  </w:p>
  <w:p w14:paraId="01B6F4BB" w14:textId="77777777" w:rsidR="00F504A6" w:rsidRPr="001455FD" w:rsidRDefault="008843ED" w:rsidP="003D2213">
    <w:pPr>
      <w:tabs>
        <w:tab w:val="left" w:pos="5070"/>
        <w:tab w:val="left" w:pos="5160"/>
      </w:tabs>
      <w:rPr>
        <w:rFonts w:ascii="Garamond" w:hAnsi="Garamond"/>
        <w:sz w:val="18"/>
        <w:szCs w:val="18"/>
      </w:rPr>
    </w:pPr>
    <w:r>
      <w:rPr>
        <w:rFonts w:ascii="Garamond" w:hAnsi="Garamond"/>
        <w:b/>
        <w:noProof/>
        <w:sz w:val="18"/>
        <w:szCs w:val="18"/>
      </w:rPr>
      <mc:AlternateContent>
        <mc:Choice Requires="wps">
          <w:drawing>
            <wp:anchor distT="0" distB="0" distL="114300" distR="114300" simplePos="0" relativeHeight="251657216" behindDoc="0" locked="0" layoutInCell="1" allowOverlap="1" wp14:anchorId="4FF22A26" wp14:editId="1847DF41">
              <wp:simplePos x="0" y="0"/>
              <wp:positionH relativeFrom="column">
                <wp:posOffset>0</wp:posOffset>
              </wp:positionH>
              <wp:positionV relativeFrom="paragraph">
                <wp:posOffset>9525</wp:posOffset>
              </wp:positionV>
              <wp:extent cx="1219200" cy="1371600"/>
              <wp:effectExtent l="0" t="0" r="0" b="0"/>
              <wp:wrapNone/>
              <wp:docPr id="5"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1371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D4F4879" w14:textId="77777777" w:rsidR="001455FD" w:rsidRDefault="001455FD" w:rsidP="001455FD">
                          <w:pPr>
                            <w:jc w:val="center"/>
                            <w:rPr>
                              <w:rFonts w:ascii="Garamond" w:hAnsi="Garamond"/>
                              <w:b/>
                              <w:sz w:val="16"/>
                              <w:szCs w:val="16"/>
                            </w:rPr>
                          </w:pPr>
                          <w:r w:rsidRPr="0054174F">
                            <w:rPr>
                              <w:rFonts w:ascii="Garamond" w:hAnsi="Garamond"/>
                              <w:b/>
                              <w:sz w:val="16"/>
                              <w:szCs w:val="16"/>
                            </w:rPr>
                            <w:t>MYLES I. IIDA</w:t>
                          </w:r>
                        </w:p>
                        <w:p w14:paraId="259C2F43" w14:textId="77777777" w:rsidR="00CC2C2A" w:rsidRPr="0054174F" w:rsidRDefault="00CC2C2A" w:rsidP="001455FD">
                          <w:pPr>
                            <w:jc w:val="center"/>
                            <w:rPr>
                              <w:rFonts w:ascii="Garamond" w:hAnsi="Garamond"/>
                              <w:b/>
                              <w:sz w:val="16"/>
                              <w:szCs w:val="16"/>
                            </w:rPr>
                          </w:pPr>
                        </w:p>
                        <w:p w14:paraId="73CDE6FE" w14:textId="77777777" w:rsidR="001455FD" w:rsidRDefault="001455FD" w:rsidP="001455FD">
                          <w:pPr>
                            <w:jc w:val="center"/>
                            <w:rPr>
                              <w:rFonts w:ascii="Garamond" w:hAnsi="Garamond"/>
                              <w:b/>
                              <w:sz w:val="16"/>
                              <w:szCs w:val="16"/>
                            </w:rPr>
                          </w:pPr>
                          <w:r w:rsidRPr="0054174F">
                            <w:rPr>
                              <w:rFonts w:ascii="Garamond" w:hAnsi="Garamond"/>
                              <w:b/>
                              <w:sz w:val="16"/>
                              <w:szCs w:val="16"/>
                            </w:rPr>
                            <w:t>JOHN M</w:t>
                          </w:r>
                          <w:r w:rsidR="008843ED">
                            <w:rPr>
                              <w:rFonts w:ascii="Garamond" w:hAnsi="Garamond"/>
                              <w:b/>
                              <w:sz w:val="16"/>
                              <w:szCs w:val="16"/>
                            </w:rPr>
                            <w:t>.</w:t>
                          </w:r>
                          <w:r w:rsidRPr="0054174F">
                            <w:rPr>
                              <w:rFonts w:ascii="Garamond" w:hAnsi="Garamond"/>
                              <w:b/>
                              <w:sz w:val="16"/>
                              <w:szCs w:val="16"/>
                            </w:rPr>
                            <w:t xml:space="preserve"> KIELBASA</w:t>
                          </w:r>
                        </w:p>
                        <w:p w14:paraId="3D238D51" w14:textId="77777777" w:rsidR="00CC2C2A" w:rsidRDefault="008843ED" w:rsidP="001455FD">
                          <w:pPr>
                            <w:jc w:val="center"/>
                            <w:rPr>
                              <w:rFonts w:ascii="Garamond" w:hAnsi="Garamond"/>
                              <w:b/>
                              <w:sz w:val="16"/>
                              <w:szCs w:val="16"/>
                            </w:rPr>
                          </w:pPr>
                          <w:r w:rsidRPr="00B15EA5">
                            <w:rPr>
                              <w:rFonts w:ascii="Garamond" w:hAnsi="Garamond"/>
                              <w:b/>
                              <w:sz w:val="16"/>
                              <w:szCs w:val="16"/>
                            </w:rPr>
                            <w:t>(1948-2015)</w:t>
                          </w:r>
                        </w:p>
                        <w:p w14:paraId="17F13DC3" w14:textId="77777777" w:rsidR="00CC2C2A" w:rsidRDefault="00CC2C2A" w:rsidP="001455FD">
                          <w:pPr>
                            <w:jc w:val="center"/>
                            <w:rPr>
                              <w:rFonts w:ascii="Garamond" w:hAnsi="Garamond"/>
                              <w:b/>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F22A26" id="Text Box 9" o:spid="_x0000_s1028" type="#_x0000_t202" style="position:absolute;margin-left:0;margin-top:.75pt;width:96pt;height:10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" stroked="f">
              <v:textbox>
                <w:txbxContent>
                  <w:p w14:paraId="3D4F4879" w14:textId="77777777" w:rsidR="001455FD" w:rsidRDefault="001455FD" w:rsidP="001455FD">
                    <w:pPr>
                      <w:jc w:val="center"/>
                      <w:rPr>
                        <w:rFonts w:ascii="Garamond" w:hAnsi="Garamond"/>
                        <w:b/>
                        <w:sz w:val="16"/>
                        <w:szCs w:val="16"/>
                      </w:rPr>
                    </w:pPr>
                    <w:r w:rsidRPr="0054174F">
                      <w:rPr>
                        <w:rFonts w:ascii="Garamond" w:hAnsi="Garamond"/>
                        <w:b/>
                        <w:sz w:val="16"/>
                        <w:szCs w:val="16"/>
                      </w:rPr>
                      <w:t>MYLES I. IIDA</w:t>
                    </w:r>
                  </w:p>
                  <w:p w14:paraId="259C2F43" w14:textId="77777777" w:rsidR="00CC2C2A" w:rsidRPr="0054174F" w:rsidRDefault="00CC2C2A" w:rsidP="001455FD">
                    <w:pPr>
                      <w:jc w:val="center"/>
                      <w:rPr>
                        <w:rFonts w:ascii="Garamond" w:hAnsi="Garamond"/>
                        <w:b/>
                        <w:sz w:val="16"/>
                        <w:szCs w:val="16"/>
                      </w:rPr>
                    </w:pPr>
                  </w:p>
                  <w:p w14:paraId="73CDE6FE" w14:textId="77777777" w:rsidR="001455FD" w:rsidRDefault="001455FD" w:rsidP="001455FD">
                    <w:pPr>
                      <w:jc w:val="center"/>
                      <w:rPr>
                        <w:rFonts w:ascii="Garamond" w:hAnsi="Garamond"/>
                        <w:b/>
                        <w:sz w:val="16"/>
                        <w:szCs w:val="16"/>
                      </w:rPr>
                    </w:pPr>
                    <w:r w:rsidRPr="0054174F">
                      <w:rPr>
                        <w:rFonts w:ascii="Garamond" w:hAnsi="Garamond"/>
                        <w:b/>
                        <w:sz w:val="16"/>
                        <w:szCs w:val="16"/>
                      </w:rPr>
                      <w:t>JOHN M</w:t>
                    </w:r>
                    <w:r w:rsidR="008843ED">
                      <w:rPr>
                        <w:rFonts w:ascii="Garamond" w:hAnsi="Garamond"/>
                        <w:b/>
                        <w:sz w:val="16"/>
                        <w:szCs w:val="16"/>
                      </w:rPr>
                      <w:t>.</w:t>
                    </w:r>
                    <w:r w:rsidRPr="0054174F">
                      <w:rPr>
                        <w:rFonts w:ascii="Garamond" w:hAnsi="Garamond"/>
                        <w:b/>
                        <w:sz w:val="16"/>
                        <w:szCs w:val="16"/>
                      </w:rPr>
                      <w:t xml:space="preserve"> KIELBASA</w:t>
                    </w:r>
                  </w:p>
                  <w:p w14:paraId="3D238D51" w14:textId="77777777" w:rsidR="00CC2C2A" w:rsidRDefault="008843ED" w:rsidP="001455FD">
                    <w:pPr>
                      <w:jc w:val="center"/>
                      <w:rPr>
                        <w:rFonts w:ascii="Garamond" w:hAnsi="Garamond"/>
                        <w:b/>
                        <w:sz w:val="16"/>
                        <w:szCs w:val="16"/>
                      </w:rPr>
                    </w:pPr>
                    <w:r w:rsidRPr="00B15EA5">
                      <w:rPr>
                        <w:rFonts w:ascii="Garamond" w:hAnsi="Garamond"/>
                        <w:b/>
                        <w:sz w:val="16"/>
                        <w:szCs w:val="16"/>
                      </w:rPr>
                      <w:t>(1948-2015)</w:t>
                    </w:r>
                  </w:p>
                  <w:p w14:paraId="17F13DC3" w14:textId="77777777" w:rsidR="00CC2C2A" w:rsidRDefault="00CC2C2A" w:rsidP="001455FD">
                    <w:pPr>
                      <w:jc w:val="center"/>
                      <w:rPr>
                        <w:rFonts w:ascii="Garamond" w:hAnsi="Garamond"/>
                        <w:b/>
                        <w:sz w:val="16"/>
                        <w:szCs w:val="16"/>
                      </w:rPr>
                    </w:pPr>
                  </w:p>
                </w:txbxContent>
              </v:textbox>
            </v:shape>
          </w:pict>
        </mc:Fallback>
      </mc:AlternateContent>
    </w:r>
    <w:r>
      <w:rPr>
        <w:rFonts w:ascii="Garamond" w:hAnsi="Garamond"/>
        <w:sz w:val="18"/>
        <w:szCs w:val="18"/>
      </w:rPr>
      <w:t>160</w:t>
    </w:r>
    <w:r>
      <w:rPr>
        <w:rFonts w:ascii="Garamond" w:hAnsi="Garamond"/>
        <w:sz w:val="18"/>
        <w:szCs w:val="18"/>
      </w:rPr>
      <w:tab/>
    </w:r>
    <w:r>
      <w:rPr>
        <w:rFonts w:ascii="Garamond" w:hAnsi="Garamond"/>
        <w:sz w:val="18"/>
        <w:szCs w:val="18"/>
      </w:rPr>
      <w:tab/>
    </w:r>
  </w:p>
  <w:p w14:paraId="62D74D39" w14:textId="77777777" w:rsidR="001455FD" w:rsidRPr="001455FD" w:rsidRDefault="008843ED" w:rsidP="001455FD">
    <w:pPr>
      <w:jc w:val="center"/>
      <w:rPr>
        <w:rFonts w:ascii="Garamond" w:hAnsi="Garamond"/>
        <w:sz w:val="18"/>
        <w:szCs w:val="18"/>
      </w:rPr>
    </w:pPr>
    <w:r>
      <w:rPr>
        <w:rFonts w:ascii="Garamond" w:hAnsi="Garamond"/>
        <w:noProof/>
        <w:sz w:val="18"/>
        <w:szCs w:val="18"/>
      </w:rPr>
      <mc:AlternateContent>
        <mc:Choice Requires="wps">
          <w:drawing>
            <wp:anchor distT="4294967295" distB="4294967295" distL="114300" distR="114300" simplePos="0" relativeHeight="251658240" behindDoc="0" locked="0" layoutInCell="1" allowOverlap="1" wp14:anchorId="184C8639" wp14:editId="4AC608BB">
              <wp:simplePos x="0" y="0"/>
              <wp:positionH relativeFrom="column">
                <wp:posOffset>238125</wp:posOffset>
              </wp:positionH>
              <wp:positionV relativeFrom="paragraph">
                <wp:posOffset>80010</wp:posOffset>
              </wp:positionV>
              <wp:extent cx="762000" cy="0"/>
              <wp:effectExtent l="0" t="0" r="19050" b="19050"/>
              <wp:wrapNone/>
              <wp:docPr id="1" name="Lin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DE5F83" id="Line 43"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75pt,6.3pt" to="78.75pt,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"/>
          </w:pict>
        </mc:Fallback>
      </mc:AlternateContent>
    </w:r>
  </w:p>
  <w:p w14:paraId="78BA72C0" w14:textId="77777777" w:rsidR="001455FD" w:rsidRPr="001455FD" w:rsidRDefault="001455FD" w:rsidP="001455FD">
    <w:pPr>
      <w:jc w:val="center"/>
      <w:rPr>
        <w:rFonts w:ascii="Garamond" w:hAnsi="Garamond"/>
        <w:sz w:val="18"/>
        <w:szCs w:val="18"/>
      </w:rPr>
    </w:pPr>
  </w:p>
  <w:p w14:paraId="23D127F0" w14:textId="77777777" w:rsidR="001455FD" w:rsidRPr="001455FD" w:rsidRDefault="0054174F" w:rsidP="00F06B99">
    <w:pPr>
      <w:tabs>
        <w:tab w:val="left" w:pos="5505"/>
      </w:tabs>
      <w:rPr>
        <w:rFonts w:ascii="Garamond" w:hAnsi="Garamond"/>
        <w:sz w:val="18"/>
        <w:szCs w:val="18"/>
      </w:rPr>
    </w:pPr>
    <w:r>
      <w:rPr>
        <w:rFonts w:ascii="Garamond" w:hAnsi="Garamond"/>
        <w:sz w:val="18"/>
        <w:szCs w:val="18"/>
      </w:rPr>
      <w:tab/>
    </w:r>
  </w:p>
  <w:p w14:paraId="29F5E327" w14:textId="77777777" w:rsidR="001455FD" w:rsidRPr="001455FD" w:rsidRDefault="001455FD" w:rsidP="001455FD">
    <w:pPr>
      <w:jc w:val="center"/>
      <w:rPr>
        <w:rFonts w:ascii="Garamond" w:hAnsi="Garamond"/>
        <w:b/>
        <w:sz w:val="28"/>
        <w:szCs w:val="28"/>
      </w:rPr>
    </w:pPr>
  </w:p>
  <w:p w14:paraId="59181526" w14:textId="77777777" w:rsidR="001455FD" w:rsidRDefault="001455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E3AE1"/>
    <w:multiLevelType w:val="hybridMultilevel"/>
    <w:tmpl w:val="0F1AD246"/>
    <w:lvl w:ilvl="0" w:tplc="81257324">
      <w:start w:val="1"/>
      <w:numFmt w:val="decimal"/>
      <w:lvlText w:val="%1."/>
      <w:lvlJc w:val="left"/>
      <w:pPr>
        <w:ind w:left="720" w:hanging="360"/>
      </w:pPr>
    </w:lvl>
    <w:lvl w:ilvl="1" w:tplc="81257324" w:tentative="1">
      <w:start w:val="1"/>
      <w:numFmt w:val="lowerLetter"/>
      <w:lvlText w:val="%2."/>
      <w:lvlJc w:val="left"/>
      <w:pPr>
        <w:ind w:left="1440" w:hanging="360"/>
      </w:pPr>
    </w:lvl>
    <w:lvl w:ilvl="2" w:tplc="81257324" w:tentative="1">
      <w:start w:val="1"/>
      <w:numFmt w:val="lowerRoman"/>
      <w:lvlText w:val="%3."/>
      <w:lvlJc w:val="right"/>
      <w:pPr>
        <w:ind w:left="2160" w:hanging="180"/>
      </w:pPr>
    </w:lvl>
    <w:lvl w:ilvl="3" w:tplc="81257324" w:tentative="1">
      <w:start w:val="1"/>
      <w:numFmt w:val="decimal"/>
      <w:lvlText w:val="%4."/>
      <w:lvlJc w:val="left"/>
      <w:pPr>
        <w:ind w:left="2880" w:hanging="360"/>
      </w:pPr>
    </w:lvl>
    <w:lvl w:ilvl="4" w:tplc="81257324" w:tentative="1">
      <w:start w:val="1"/>
      <w:numFmt w:val="lowerLetter"/>
      <w:lvlText w:val="%5."/>
      <w:lvlJc w:val="left"/>
      <w:pPr>
        <w:ind w:left="3600" w:hanging="360"/>
      </w:pPr>
    </w:lvl>
    <w:lvl w:ilvl="5" w:tplc="81257324" w:tentative="1">
      <w:start w:val="1"/>
      <w:numFmt w:val="lowerRoman"/>
      <w:lvlText w:val="%6."/>
      <w:lvlJc w:val="right"/>
      <w:pPr>
        <w:ind w:left="4320" w:hanging="180"/>
      </w:pPr>
    </w:lvl>
    <w:lvl w:ilvl="6" w:tplc="81257324" w:tentative="1">
      <w:start w:val="1"/>
      <w:numFmt w:val="decimal"/>
      <w:lvlText w:val="%7."/>
      <w:lvlJc w:val="left"/>
      <w:pPr>
        <w:ind w:left="5040" w:hanging="360"/>
      </w:pPr>
    </w:lvl>
    <w:lvl w:ilvl="7" w:tplc="81257324" w:tentative="1">
      <w:start w:val="1"/>
      <w:numFmt w:val="lowerLetter"/>
      <w:lvlText w:val="%8."/>
      <w:lvlJc w:val="left"/>
      <w:pPr>
        <w:ind w:left="5760" w:hanging="360"/>
      </w:pPr>
    </w:lvl>
    <w:lvl w:ilvl="8" w:tplc="81257324" w:tentative="1">
      <w:start w:val="1"/>
      <w:numFmt w:val="lowerRoman"/>
      <w:lvlText w:val="%9."/>
      <w:lvlJc w:val="right"/>
      <w:pPr>
        <w:ind w:left="6480" w:hanging="180"/>
      </w:pPr>
    </w:lvl>
  </w:abstractNum>
  <w:abstractNum w:abstractNumId="1" w15:restartNumberingAfterBreak="0">
    <w:nsid w:val="262A5BB1"/>
    <w:multiLevelType w:val="multilevel"/>
    <w:tmpl w:val="FBB4C07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 w15:restartNumberingAfterBreak="0">
    <w:nsid w:val="2EE2481C"/>
    <w:multiLevelType w:val="multilevel"/>
    <w:tmpl w:val="0C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4E030807"/>
    <w:multiLevelType w:val="multilevel"/>
    <w:tmpl w:val="0C0A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516B4C7F"/>
    <w:multiLevelType w:val="hybridMultilevel"/>
    <w:tmpl w:val="D56293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5619541D"/>
    <w:multiLevelType w:val="hybridMultilevel"/>
    <w:tmpl w:val="5F861E82"/>
    <w:lvl w:ilvl="0" w:tplc="56450195">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5623468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6792213"/>
    <w:multiLevelType w:val="hybridMultilevel"/>
    <w:tmpl w:val="C502613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6027097E"/>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052341834">
    <w:abstractNumId w:val="4"/>
  </w:num>
  <w:num w:numId="2" w16cid:durableId="693337670">
    <w:abstractNumId w:val="7"/>
  </w:num>
  <w:num w:numId="3" w16cid:durableId="1510023513">
    <w:abstractNumId w:val="8"/>
  </w:num>
  <w:num w:numId="4" w16cid:durableId="327756801">
    <w:abstractNumId w:val="6"/>
  </w:num>
  <w:num w:numId="5" w16cid:durableId="50812476">
    <w:abstractNumId w:val="2"/>
  </w:num>
  <w:num w:numId="6" w16cid:durableId="1055423870">
    <w:abstractNumId w:val="1"/>
  </w:num>
  <w:num w:numId="7" w16cid:durableId="595597126">
    <w:abstractNumId w:val="3"/>
  </w:num>
  <w:num w:numId="8" w16cid:durableId="1238514034">
    <w:abstractNumId w:val="5"/>
  </w:num>
  <w:num w:numId="9" w16cid:durableId="12239113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5FD"/>
    <w:rsid w:val="00000015"/>
    <w:rsid w:val="000001F8"/>
    <w:rsid w:val="00017122"/>
    <w:rsid w:val="00032AB9"/>
    <w:rsid w:val="00046E6B"/>
    <w:rsid w:val="00092874"/>
    <w:rsid w:val="000B4E04"/>
    <w:rsid w:val="000B6796"/>
    <w:rsid w:val="000B747A"/>
    <w:rsid w:val="000D181E"/>
    <w:rsid w:val="000D1D88"/>
    <w:rsid w:val="00103E7A"/>
    <w:rsid w:val="0011393E"/>
    <w:rsid w:val="001208FA"/>
    <w:rsid w:val="001455FD"/>
    <w:rsid w:val="001528BF"/>
    <w:rsid w:val="0015734E"/>
    <w:rsid w:val="0016019E"/>
    <w:rsid w:val="00165B32"/>
    <w:rsid w:val="001B0516"/>
    <w:rsid w:val="001D0B6B"/>
    <w:rsid w:val="001E279E"/>
    <w:rsid w:val="001F6F8E"/>
    <w:rsid w:val="002064A1"/>
    <w:rsid w:val="00207061"/>
    <w:rsid w:val="00223F51"/>
    <w:rsid w:val="00237B87"/>
    <w:rsid w:val="00247AE5"/>
    <w:rsid w:val="00256BF5"/>
    <w:rsid w:val="00272130"/>
    <w:rsid w:val="00281E2B"/>
    <w:rsid w:val="002E4A7A"/>
    <w:rsid w:val="002F0ACF"/>
    <w:rsid w:val="002F2573"/>
    <w:rsid w:val="00336E96"/>
    <w:rsid w:val="00375279"/>
    <w:rsid w:val="0037699C"/>
    <w:rsid w:val="003876FB"/>
    <w:rsid w:val="003C0E70"/>
    <w:rsid w:val="003C3561"/>
    <w:rsid w:val="003F430F"/>
    <w:rsid w:val="00422F47"/>
    <w:rsid w:val="004307DE"/>
    <w:rsid w:val="00451822"/>
    <w:rsid w:val="00485530"/>
    <w:rsid w:val="00485BBF"/>
    <w:rsid w:val="004D2591"/>
    <w:rsid w:val="004E04B1"/>
    <w:rsid w:val="0054174F"/>
    <w:rsid w:val="00554022"/>
    <w:rsid w:val="0055700B"/>
    <w:rsid w:val="00585523"/>
    <w:rsid w:val="005C71E2"/>
    <w:rsid w:val="005D3DB0"/>
    <w:rsid w:val="005E7815"/>
    <w:rsid w:val="00611CBF"/>
    <w:rsid w:val="00614B5B"/>
    <w:rsid w:val="006306A6"/>
    <w:rsid w:val="006802E3"/>
    <w:rsid w:val="006A272B"/>
    <w:rsid w:val="006A29A8"/>
    <w:rsid w:val="006E361B"/>
    <w:rsid w:val="00703935"/>
    <w:rsid w:val="00713557"/>
    <w:rsid w:val="00722F80"/>
    <w:rsid w:val="00744994"/>
    <w:rsid w:val="0075459D"/>
    <w:rsid w:val="007720F4"/>
    <w:rsid w:val="00785917"/>
    <w:rsid w:val="00797079"/>
    <w:rsid w:val="007A79CC"/>
    <w:rsid w:val="007C006B"/>
    <w:rsid w:val="007C5BA3"/>
    <w:rsid w:val="007D458C"/>
    <w:rsid w:val="00820693"/>
    <w:rsid w:val="008665A6"/>
    <w:rsid w:val="008843ED"/>
    <w:rsid w:val="008A7E5C"/>
    <w:rsid w:val="008B33F6"/>
    <w:rsid w:val="008D2683"/>
    <w:rsid w:val="009337B2"/>
    <w:rsid w:val="00955F59"/>
    <w:rsid w:val="0096505A"/>
    <w:rsid w:val="009A3236"/>
    <w:rsid w:val="009B3F51"/>
    <w:rsid w:val="009C7208"/>
    <w:rsid w:val="009E21D1"/>
    <w:rsid w:val="00A27E48"/>
    <w:rsid w:val="00A27EDD"/>
    <w:rsid w:val="00A43704"/>
    <w:rsid w:val="00A45B47"/>
    <w:rsid w:val="00A5755D"/>
    <w:rsid w:val="00AA56D2"/>
    <w:rsid w:val="00AD3021"/>
    <w:rsid w:val="00B07A9B"/>
    <w:rsid w:val="00B07EFA"/>
    <w:rsid w:val="00B11270"/>
    <w:rsid w:val="00B137C7"/>
    <w:rsid w:val="00B26B74"/>
    <w:rsid w:val="00B62E10"/>
    <w:rsid w:val="00B70A1B"/>
    <w:rsid w:val="00BA0184"/>
    <w:rsid w:val="00BB4B0E"/>
    <w:rsid w:val="00BD3B4F"/>
    <w:rsid w:val="00BF3987"/>
    <w:rsid w:val="00C1389A"/>
    <w:rsid w:val="00C20738"/>
    <w:rsid w:val="00CB46CD"/>
    <w:rsid w:val="00CC0DA2"/>
    <w:rsid w:val="00CC2C2A"/>
    <w:rsid w:val="00CC7779"/>
    <w:rsid w:val="00CD646D"/>
    <w:rsid w:val="00CF044F"/>
    <w:rsid w:val="00CF7356"/>
    <w:rsid w:val="00D033D9"/>
    <w:rsid w:val="00D108BD"/>
    <w:rsid w:val="00D15B9E"/>
    <w:rsid w:val="00D57253"/>
    <w:rsid w:val="00D85EA9"/>
    <w:rsid w:val="00DA7481"/>
    <w:rsid w:val="00DC1265"/>
    <w:rsid w:val="00DE041E"/>
    <w:rsid w:val="00DF2349"/>
    <w:rsid w:val="00E059D7"/>
    <w:rsid w:val="00E305A2"/>
    <w:rsid w:val="00E31BA7"/>
    <w:rsid w:val="00E31FBD"/>
    <w:rsid w:val="00E52A5E"/>
    <w:rsid w:val="00E54442"/>
    <w:rsid w:val="00E55F75"/>
    <w:rsid w:val="00E616E0"/>
    <w:rsid w:val="00E729D4"/>
    <w:rsid w:val="00E929EC"/>
    <w:rsid w:val="00EA6190"/>
    <w:rsid w:val="00EC3EB6"/>
    <w:rsid w:val="00ED718B"/>
    <w:rsid w:val="00F10374"/>
    <w:rsid w:val="00F20614"/>
    <w:rsid w:val="00F411F7"/>
    <w:rsid w:val="00F47093"/>
    <w:rsid w:val="00F504A6"/>
    <w:rsid w:val="00F565AA"/>
    <w:rsid w:val="00F65540"/>
    <w:rsid w:val="00F77D13"/>
    <w:rsid w:val="00F9422C"/>
    <w:rsid w:val="00F953AC"/>
    <w:rsid w:val="00F954AC"/>
    <w:rsid w:val="00FA7E4F"/>
    <w:rsid w:val="00FD7AB0"/>
    <w:rsid w:val="00FE55FE"/>
    <w:rsid w:val="00FF07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6B191E"/>
  <w15:docId w15:val="{3EF970ED-D36C-4701-8404-F4C39DDE0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5459D"/>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1455FD"/>
    <w:pPr>
      <w:tabs>
        <w:tab w:val="center" w:pos="4320"/>
        <w:tab w:val="right" w:pos="8640"/>
      </w:tabs>
    </w:pPr>
  </w:style>
  <w:style w:type="paragraph" w:styleId="Footer">
    <w:name w:val="footer"/>
    <w:basedOn w:val="Normal"/>
    <w:rsid w:val="001455FD"/>
    <w:pPr>
      <w:tabs>
        <w:tab w:val="center" w:pos="4320"/>
        <w:tab w:val="right" w:pos="8640"/>
      </w:tabs>
    </w:pPr>
  </w:style>
  <w:style w:type="paragraph" w:styleId="BalloonText">
    <w:name w:val="Balloon Text"/>
    <w:basedOn w:val="Normal"/>
    <w:semiHidden/>
    <w:rsid w:val="001455FD"/>
    <w:rPr>
      <w:rFonts w:ascii="Tahoma" w:hAnsi="Tahoma" w:cs="Tahoma"/>
      <w:sz w:val="16"/>
      <w:szCs w:val="16"/>
    </w:rPr>
  </w:style>
  <w:style w:type="character" w:customStyle="1" w:styleId="DefaultParagraphFontPHPDOCX">
    <w:name w:val="Default Paragraph Font PHPDOCX"/>
    <w:uiPriority w:val="1"/>
    <w:semiHidden/>
    <w:unhideWhenUsed/>
  </w:style>
  <w:style w:type="paragraph" w:customStyle="1" w:styleId="ListParagraphPHPDOCX">
    <w:name w:val="List Paragraph PHPDOCX"/>
    <w:basedOn w:val="Normal"/>
    <w:uiPriority w:val="34"/>
    <w:qFormat/>
    <w:rsid w:val="00DF064E"/>
    <w:pPr>
      <w:ind w:left="720"/>
      <w:contextualSpacing/>
    </w:pPr>
  </w:style>
  <w:style w:type="paragraph" w:customStyle="1" w:styleId="TitlePHPDOCX">
    <w:name w:val="Title PHPDOCX"/>
    <w:basedOn w:val="Normal"/>
    <w:next w:val="Normal"/>
    <w:link w:val="TitleCarPHPDOCX"/>
    <w:uiPriority w:val="10"/>
    <w:qFormat/>
    <w:rsid w:val="00DF064E"/>
    <w:pPr>
      <w:pBdr>
        <w:bottom w:val="single" w:sz="8" w:space="4" w:color="5B9BD5"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arPHPDOCX">
    <w:name w:val="Title Car PHPDOCX"/>
    <w:basedOn w:val="DefaultParagraphFontPHPDOCX"/>
    <w:link w:val="TitlePHPDOCX"/>
    <w:uiPriority w:val="10"/>
    <w:rsid w:val="00DF064E"/>
    <w:rPr>
      <w:rFonts w:asciiTheme="majorHAnsi" w:eastAsiaTheme="majorEastAsia" w:hAnsiTheme="majorHAnsi" w:cstheme="majorBidi"/>
      <w:color w:val="323E4F" w:themeColor="text2" w:themeShade="BF"/>
      <w:spacing w:val="5"/>
      <w:kern w:val="28"/>
      <w:sz w:val="52"/>
      <w:szCs w:val="52"/>
    </w:rPr>
  </w:style>
  <w:style w:type="paragraph" w:customStyle="1" w:styleId="SubtitlePHPDOCX">
    <w:name w:val="Subtitle PHPDOCX"/>
    <w:basedOn w:val="Normal"/>
    <w:next w:val="Normal"/>
    <w:link w:val="SubtitleCarPHPDOCX"/>
    <w:uiPriority w:val="11"/>
    <w:qFormat/>
    <w:rsid w:val="00DF064E"/>
    <w:pPr>
      <w:numPr>
        <w:ilvl w:val="1"/>
      </w:numPr>
    </w:pPr>
    <w:rPr>
      <w:rFonts w:asciiTheme="majorHAnsi" w:eastAsiaTheme="majorEastAsia" w:hAnsiTheme="majorHAnsi" w:cstheme="majorBidi"/>
      <w:i/>
      <w:iCs/>
      <w:color w:val="5B9BD5" w:themeColor="accent1"/>
      <w:spacing w:val="15"/>
    </w:rPr>
  </w:style>
  <w:style w:type="character" w:customStyle="1" w:styleId="SubtitleCarPHPDOCX">
    <w:name w:val="Subtitle Car PHPDOCX"/>
    <w:basedOn w:val="DefaultParagraphFontPHPDOCX"/>
    <w:link w:val="SubtitlePHPDOCX"/>
    <w:uiPriority w:val="11"/>
    <w:rsid w:val="00DF064E"/>
    <w:rPr>
      <w:rFonts w:asciiTheme="majorHAnsi" w:eastAsiaTheme="majorEastAsia" w:hAnsiTheme="majorHAnsi" w:cstheme="majorBidi"/>
      <w:i/>
      <w:iCs/>
      <w:color w:val="5B9BD5" w:themeColor="accent1"/>
      <w:spacing w:val="15"/>
      <w:sz w:val="24"/>
      <w:szCs w:val="24"/>
    </w:rPr>
  </w:style>
  <w:style w:type="table" w:customStyle="1" w:styleId="NormalTablePHPDOCX">
    <w:name w:val="Normal Table PHPDOCX"/>
    <w:uiPriority w:val="99"/>
    <w:semiHidden/>
    <w:unhideWhenUsed/>
    <w:qFormat/>
    <w:tblPr>
      <w:tblInd w:w="0" w:type="dxa"/>
      <w:tblCellMar>
        <w:top w:w="0" w:type="dxa"/>
        <w:left w:w="108" w:type="dxa"/>
        <w:bottom w:w="0" w:type="dxa"/>
        <w:right w:w="108" w:type="dxa"/>
      </w:tblCellMar>
    </w:tblPr>
  </w:style>
  <w:style w:type="table" w:customStyle="1" w:styleId="TableGridPHPDOCX">
    <w:name w:val="Table Grid PHPDOCX"/>
    <w:uiPriority w:val="59"/>
    <w:rsid w:val="00493A0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nnotationreferencePHPDOCX">
    <w:name w:val="annotation reference PHPDOCX"/>
    <w:basedOn w:val="DefaultParagraphFontPHPDOCX"/>
    <w:uiPriority w:val="99"/>
    <w:semiHidden/>
    <w:unhideWhenUsed/>
    <w:rsid w:val="00E139EA"/>
    <w:rPr>
      <w:sz w:val="16"/>
      <w:szCs w:val="16"/>
    </w:rPr>
  </w:style>
  <w:style w:type="paragraph" w:customStyle="1" w:styleId="annotationtextPHPDOCX">
    <w:name w:val="annotation text PHPDOCX"/>
    <w:basedOn w:val="Normal"/>
    <w:link w:val="CommentTextCharPHPDOCX"/>
    <w:uiPriority w:val="99"/>
    <w:semiHidden/>
    <w:unhideWhenUsed/>
    <w:rsid w:val="00E139EA"/>
    <w:rPr>
      <w:sz w:val="20"/>
      <w:szCs w:val="20"/>
    </w:rPr>
  </w:style>
  <w:style w:type="character" w:customStyle="1" w:styleId="CommentTextCharPHPDOCX">
    <w:name w:val="Comment Text Char PHPDOCX"/>
    <w:basedOn w:val="DefaultParagraphFontPHPDOCX"/>
    <w:link w:val="annotationtextPHPDOCX"/>
    <w:uiPriority w:val="99"/>
    <w:semiHidden/>
    <w:rsid w:val="00E139EA"/>
    <w:rPr>
      <w:sz w:val="20"/>
      <w:szCs w:val="20"/>
    </w:rPr>
  </w:style>
  <w:style w:type="paragraph" w:customStyle="1" w:styleId="annotationsubjectPHPDOCX">
    <w:name w:val="annotation subject PHPDOCX"/>
    <w:basedOn w:val="annotationtextPHPDOCX"/>
    <w:next w:val="annotationtextPHPDOCX"/>
    <w:link w:val="CommentSubjectCharPHPDOCX"/>
    <w:uiPriority w:val="99"/>
    <w:semiHidden/>
    <w:unhideWhenUsed/>
    <w:rsid w:val="00E139EA"/>
    <w:rPr>
      <w:b/>
      <w:bCs/>
    </w:rPr>
  </w:style>
  <w:style w:type="character" w:customStyle="1" w:styleId="CommentSubjectCharPHPDOCX">
    <w:name w:val="Comment Subject Char PHPDOCX"/>
    <w:basedOn w:val="CommentTextCharPHPDOCX"/>
    <w:link w:val="annotationsubjectPHPDOCX"/>
    <w:uiPriority w:val="99"/>
    <w:semiHidden/>
    <w:rsid w:val="00E139EA"/>
    <w:rPr>
      <w:b/>
      <w:bCs/>
      <w:sz w:val="20"/>
      <w:szCs w:val="20"/>
    </w:rPr>
  </w:style>
  <w:style w:type="paragraph" w:customStyle="1" w:styleId="BalloonTextPHPDOCX">
    <w:name w:val="Balloon Text PHPDOCX"/>
    <w:basedOn w:val="Normal"/>
    <w:link w:val="BalloonTextCharPHPDOCX"/>
    <w:uiPriority w:val="99"/>
    <w:semiHidden/>
    <w:unhideWhenUsed/>
    <w:rsid w:val="00E139EA"/>
    <w:rPr>
      <w:rFonts w:ascii="Tahoma" w:hAnsi="Tahoma" w:cs="Tahoma"/>
      <w:sz w:val="16"/>
      <w:szCs w:val="16"/>
    </w:rPr>
  </w:style>
  <w:style w:type="character" w:customStyle="1" w:styleId="BalloonTextCharPHPDOCX">
    <w:name w:val="Balloon Text Char PHPDOCX"/>
    <w:basedOn w:val="DefaultParagraphFontPHPDOCX"/>
    <w:link w:val="BalloonTextPHPDOCX"/>
    <w:uiPriority w:val="99"/>
    <w:semiHidden/>
    <w:rsid w:val="00E139EA"/>
    <w:rPr>
      <w:rFonts w:ascii="Tahoma" w:hAnsi="Tahoma" w:cs="Tahoma"/>
      <w:sz w:val="16"/>
      <w:szCs w:val="16"/>
    </w:rPr>
  </w:style>
  <w:style w:type="paragraph" w:customStyle="1" w:styleId="footnoteTextPHPDOCX">
    <w:name w:val="footnote Text PHPDOCX"/>
    <w:basedOn w:val="Normal"/>
    <w:link w:val="footnoteTextCarPHPDOCX"/>
    <w:uiPriority w:val="99"/>
    <w:semiHidden/>
    <w:unhideWhenUsed/>
    <w:rsid w:val="006E0FDA"/>
    <w:rPr>
      <w:sz w:val="20"/>
      <w:szCs w:val="20"/>
    </w:rPr>
  </w:style>
  <w:style w:type="character" w:customStyle="1" w:styleId="footnoteTextCarPHPDOCX">
    <w:name w:val="footnote Text Car PHPDOCX"/>
    <w:basedOn w:val="DefaultParagraphFontPHPDOCX"/>
    <w:link w:val="footnoteTextPHPDOCX"/>
    <w:uiPriority w:val="99"/>
    <w:semiHidden/>
    <w:rsid w:val="006E0FDA"/>
    <w:rPr>
      <w:sz w:val="20"/>
      <w:szCs w:val="20"/>
    </w:rPr>
  </w:style>
  <w:style w:type="character" w:customStyle="1" w:styleId="footnoteReferencePHPDOCX">
    <w:name w:val="footnote Reference PHPDOCX"/>
    <w:basedOn w:val="DefaultParagraphFontPHPDOCX"/>
    <w:uiPriority w:val="99"/>
    <w:semiHidden/>
    <w:unhideWhenUsed/>
    <w:rsid w:val="006E0FDA"/>
    <w:rPr>
      <w:vertAlign w:val="superscript"/>
    </w:rPr>
  </w:style>
  <w:style w:type="paragraph" w:customStyle="1" w:styleId="endnoteTextPHPDOCX">
    <w:name w:val="endnote Text PHPDOCX"/>
    <w:basedOn w:val="Normal"/>
    <w:link w:val="endnoteTextCarPHPDOCX"/>
    <w:uiPriority w:val="99"/>
    <w:semiHidden/>
    <w:unhideWhenUsed/>
    <w:rsid w:val="006E0FDA"/>
    <w:rPr>
      <w:sz w:val="20"/>
      <w:szCs w:val="20"/>
    </w:rPr>
  </w:style>
  <w:style w:type="character" w:customStyle="1" w:styleId="endnoteTextCarPHPDOCX">
    <w:name w:val="endnote Text Car PHPDOCX"/>
    <w:basedOn w:val="DefaultParagraphFontPHPDOCX"/>
    <w:link w:val="endnoteTextPHPDOCX"/>
    <w:uiPriority w:val="99"/>
    <w:semiHidden/>
    <w:rsid w:val="006E0FDA"/>
    <w:rPr>
      <w:sz w:val="20"/>
      <w:szCs w:val="20"/>
    </w:rPr>
  </w:style>
  <w:style w:type="character" w:customStyle="1" w:styleId="endnoteReferencePHPDOCX">
    <w:name w:val="endnote Reference PHPDOCX"/>
    <w:basedOn w:val="DefaultParagraphFontPHPDOCX"/>
    <w:uiPriority w:val="99"/>
    <w:semiHidden/>
    <w:unhideWhenUsed/>
    <w:rsid w:val="006E0FDA"/>
    <w:rPr>
      <w:vertAlign w:val="superscript"/>
    </w:rPr>
  </w:style>
  <w:style w:type="character" w:styleId="Hyperlink">
    <w:name w:val="Hyperlink"/>
    <w:rsid w:val="00CC7779"/>
    <w:rPr>
      <w:color w:val="0000FF"/>
      <w:u w:val="single"/>
    </w:rPr>
  </w:style>
  <w:style w:type="paragraph" w:styleId="NoSpacing">
    <w:name w:val="No Spacing"/>
    <w:uiPriority w:val="1"/>
    <w:qFormat/>
    <w:rsid w:val="00CC7779"/>
    <w:rPr>
      <w:rFonts w:ascii="Calibri" w:eastAsia="Calibri" w:hAnsi="Calibri"/>
      <w:sz w:val="22"/>
      <w:szCs w:val="22"/>
    </w:rPr>
  </w:style>
  <w:style w:type="character" w:styleId="UnresolvedMention">
    <w:name w:val="Unresolved Mention"/>
    <w:basedOn w:val="DefaultParagraphFont"/>
    <w:uiPriority w:val="99"/>
    <w:semiHidden/>
    <w:unhideWhenUsed/>
    <w:rsid w:val="006E36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myles@reinoiidalaw.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194</Words>
  <Characters>1097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DECLARACION DE CONSEJO AL CLIENTE DE LOS LÍMITES DE ESTATUA</vt:lpstr>
    </vt:vector>
  </TitlesOfParts>
  <Company>Grizli777</Company>
  <LinksUpToDate>false</LinksUpToDate>
  <CharactersWithSpaces>1289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DECLARACION DE CONSEJO AL CLIENTE DE LOS LÍMITES DE ESTATUA</dc:title>
  <dc:subject/>
  <dc:creator>HP Authorized Customer</dc:creator>
  <cp:keywords/>
  <cp:lastModifiedBy>Elizabeth Carrillo</cp:lastModifiedBy>
  <cp:revision>2</cp:revision>
  <cp:lastPrinted>2025-05-08T16:12:00Z</cp:lastPrinted>
  <dcterms:created xsi:type="dcterms:W3CDTF">2025-05-08T16:12:00Z</dcterms:created>
  <dcterms:modified xsi:type="dcterms:W3CDTF">2025-05-08T16:12:00Z</dcterms:modified>
</cp:coreProperties>
</file>