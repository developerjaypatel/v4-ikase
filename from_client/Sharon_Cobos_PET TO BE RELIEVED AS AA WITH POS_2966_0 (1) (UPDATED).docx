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3280" w14:textId="789B3383" w:rsidR="00AE2459" w:rsidRDefault="00AE2459" w:rsidP="00AE2459">
      <w:pPr>
        <w:pStyle w:val="PleadingHeading"/>
        <w:spacing w:line="240" w:lineRule="exact"/>
        <w:rPr>
          <w:bCs/>
        </w:rPr>
      </w:pPr>
      <w:r w:rsidRPr="00B5441C">
        <w:rPr>
          <w:bCs/>
          <w:noProof/>
        </w:rPr>
        <w:t>MARK R. LEEDS</w:t>
      </w:r>
      <w:r w:rsidR="00D8191A">
        <w:rPr>
          <w:bCs/>
          <w:noProof/>
        </w:rPr>
        <w:t xml:space="preserve">, SBN: </w:t>
      </w:r>
      <w:r w:rsidRPr="00B5441C">
        <w:rPr>
          <w:bCs/>
          <w:noProof/>
        </w:rPr>
        <w:t>94108</w:t>
      </w:r>
    </w:p>
    <w:p w14:paraId="71E91890" w14:textId="77777777" w:rsidR="00AE2459" w:rsidRDefault="00AE2459" w:rsidP="00AE2459">
      <w:pPr>
        <w:pStyle w:val="PleadingHeading"/>
        <w:spacing w:line="240" w:lineRule="exact"/>
        <w:rPr>
          <w:b/>
        </w:rPr>
      </w:pPr>
      <w:r w:rsidRPr="00B5441C">
        <w:rPr>
          <w:b/>
          <w:noProof/>
        </w:rPr>
        <w:t>LAW OFFICES OF MARK R. LEEDS</w:t>
      </w:r>
    </w:p>
    <w:p w14:paraId="166031C5" w14:textId="77777777" w:rsidR="00AE2459" w:rsidRDefault="00AE2459" w:rsidP="00AE2459">
      <w:pPr>
        <w:pStyle w:val="PleadingHeading"/>
        <w:spacing w:line="240" w:lineRule="exact"/>
      </w:pPr>
      <w:smartTag w:uri="urn:schemas-microsoft-com:office:smarttags" w:element="Street">
        <w:smartTag w:uri="urn:schemas-microsoft-com:office:smarttags" w:element="address">
          <w:r w:rsidRPr="00B5441C">
            <w:rPr>
              <w:noProof/>
            </w:rPr>
            <w:t>3888 Cherry Ave., Suite 100</w:t>
          </w:r>
        </w:smartTag>
      </w:smartTag>
    </w:p>
    <w:p w14:paraId="036203F3" w14:textId="77777777" w:rsidR="00AE2459" w:rsidRDefault="00AE2459" w:rsidP="00AE2459">
      <w:pPr>
        <w:pStyle w:val="PleadingHeading"/>
        <w:spacing w:line="240" w:lineRule="exact"/>
        <w:rPr>
          <w:lang w:val="fr-FR"/>
        </w:rPr>
      </w:pPr>
      <w:smartTag w:uri="urn:schemas-microsoft-com:office:smarttags" w:element="place">
        <w:smartTag w:uri="urn:schemas-microsoft-com:office:smarttags" w:element="City">
          <w:r w:rsidRPr="00B5441C">
            <w:rPr>
              <w:noProof/>
            </w:rPr>
            <w:t>Long Beach</w:t>
          </w:r>
        </w:smartTag>
        <w:r>
          <w:t xml:space="preserve">, </w:t>
        </w:r>
        <w:smartTag w:uri="urn:schemas-microsoft-com:office:smarttags" w:element="State">
          <w:r w:rsidRPr="00B5441C">
            <w:rPr>
              <w:noProof/>
            </w:rPr>
            <w:t>CA</w:t>
          </w:r>
        </w:smartTag>
        <w:r>
          <w:t xml:space="preserve">  </w:t>
        </w:r>
        <w:smartTag w:uri="urn:schemas-microsoft-com:office:smarttags" w:element="PostalCode">
          <w:r w:rsidRPr="00B5441C">
            <w:rPr>
              <w:noProof/>
            </w:rPr>
            <w:t>90807</w:t>
          </w:r>
        </w:smartTag>
      </w:smartTag>
    </w:p>
    <w:p w14:paraId="623E294A" w14:textId="77777777" w:rsidR="00AE2459" w:rsidRDefault="00AE2459" w:rsidP="00AE2459">
      <w:pPr>
        <w:pStyle w:val="PleadingHeading"/>
        <w:spacing w:line="240" w:lineRule="exact"/>
      </w:pPr>
      <w:r>
        <w:t>Telephone</w:t>
      </w:r>
      <w:r w:rsidR="001F3A50">
        <w:t>: (</w:t>
      </w:r>
      <w:r w:rsidRPr="00B5441C">
        <w:rPr>
          <w:noProof/>
        </w:rPr>
        <w:t>562) 427-7700</w:t>
      </w:r>
    </w:p>
    <w:p w14:paraId="1E882C24" w14:textId="77777777" w:rsidR="00AE2459" w:rsidRDefault="00AE2459" w:rsidP="00AE2459">
      <w:pPr>
        <w:pStyle w:val="PleadingHeading"/>
        <w:spacing w:line="240" w:lineRule="exact"/>
      </w:pPr>
    </w:p>
    <w:p w14:paraId="76D64FCE" w14:textId="38EF0BEA" w:rsidR="00AE2459" w:rsidRDefault="00AE2459" w:rsidP="004B3720">
      <w:pPr>
        <w:pStyle w:val="PleadingHeading"/>
        <w:spacing w:line="240" w:lineRule="exact"/>
      </w:pPr>
      <w:r>
        <w:t>Attorneys for Applicant</w:t>
      </w:r>
      <w:r w:rsidR="004B3720">
        <w:t xml:space="preserve"> </w:t>
      </w:r>
      <w:r w:rsidR="00BE6960">
        <w:rPr>
          <w:noProof/>
        </w:rPr>
        <w:t>Eric Mireles</w:t>
      </w:r>
    </w:p>
    <w:p w14:paraId="16C08AFF" w14:textId="77777777" w:rsidR="00AE2459" w:rsidRDefault="00AE2459" w:rsidP="00AE2459">
      <w:pPr>
        <w:spacing w:line="240" w:lineRule="exact"/>
        <w:jc w:val="both"/>
      </w:pPr>
    </w:p>
    <w:p w14:paraId="73A12789" w14:textId="77777777" w:rsidR="00AE2459" w:rsidRDefault="00AE2459" w:rsidP="00AE2459">
      <w:pPr>
        <w:pStyle w:val="CourtHeading"/>
        <w:spacing w:line="240" w:lineRule="exact"/>
        <w:rPr>
          <w:sz w:val="24"/>
        </w:rPr>
      </w:pPr>
      <w:r>
        <w:rPr>
          <w:sz w:val="24"/>
        </w:rPr>
        <w:t>WORKERS’ COMPENSATION APPEALS BOARD</w:t>
      </w:r>
    </w:p>
    <w:p w14:paraId="087696E1" w14:textId="77777777" w:rsidR="00AE2459" w:rsidRDefault="00AE2459" w:rsidP="00AE2459">
      <w:pPr>
        <w:pStyle w:val="CourtHeading"/>
        <w:spacing w:line="240" w:lineRule="exact"/>
        <w:rPr>
          <w:sz w:val="24"/>
        </w:rPr>
      </w:pPr>
    </w:p>
    <w:p w14:paraId="78CACA60" w14:textId="6A2ABA44" w:rsidR="00AE2459" w:rsidRDefault="00AE2459" w:rsidP="004B3720">
      <w:pPr>
        <w:pStyle w:val="CourtHeading"/>
        <w:spacing w:line="240" w:lineRule="exact"/>
      </w:pPr>
      <w:r>
        <w:rPr>
          <w:sz w:val="24"/>
        </w:rPr>
        <w:t>STATE OF CALIFORNIA</w:t>
      </w:r>
    </w:p>
    <w:p w14:paraId="16C2C66E" w14:textId="77777777" w:rsidR="00AE2459" w:rsidRDefault="00AE2459" w:rsidP="00AE2459">
      <w:pPr>
        <w:pStyle w:val="CourtHeading"/>
        <w:spacing w:line="240" w:lineRule="exact"/>
        <w:jc w:val="left"/>
      </w:pPr>
    </w:p>
    <w:p w14:paraId="49431FAF" w14:textId="77777777" w:rsidR="00AE2459" w:rsidRDefault="00AE2459" w:rsidP="00AE2459">
      <w:pPr>
        <w:spacing w:line="240" w:lineRule="exact"/>
        <w:jc w:val="both"/>
      </w:pPr>
    </w:p>
    <w:tbl>
      <w:tblPr>
        <w:tblW w:w="0" w:type="auto"/>
        <w:tblInd w:w="8" w:type="dxa"/>
        <w:tblLayout w:type="fixed"/>
        <w:tblCellMar>
          <w:left w:w="0" w:type="dxa"/>
          <w:right w:w="0" w:type="dxa"/>
        </w:tblCellMar>
        <w:tblLook w:val="0000" w:firstRow="0" w:lastRow="0" w:firstColumn="0" w:lastColumn="0" w:noHBand="0" w:noVBand="0"/>
      </w:tblPr>
      <w:tblGrid>
        <w:gridCol w:w="4542"/>
        <w:gridCol w:w="276"/>
        <w:gridCol w:w="4542"/>
      </w:tblGrid>
      <w:tr w:rsidR="00AE2459" w14:paraId="13C782DB" w14:textId="77777777" w:rsidTr="6D0AFC0B">
        <w:trPr>
          <w:cantSplit/>
        </w:trPr>
        <w:tc>
          <w:tcPr>
            <w:tcW w:w="4542" w:type="dxa"/>
            <w:tcBorders>
              <w:bottom w:val="single" w:sz="4" w:space="0" w:color="auto"/>
              <w:right w:val="single" w:sz="4" w:space="0" w:color="auto"/>
            </w:tcBorders>
          </w:tcPr>
          <w:p w14:paraId="7B12C287" w14:textId="018C963E" w:rsidR="00AE2459" w:rsidRPr="004B3720" w:rsidRDefault="00BE6960" w:rsidP="00AE2459">
            <w:pPr>
              <w:spacing w:line="240" w:lineRule="exact"/>
              <w:rPr>
                <w:b/>
                <w:bCs/>
              </w:rPr>
            </w:pPr>
            <w:r>
              <w:rPr>
                <w:b/>
                <w:bCs/>
              </w:rPr>
              <w:t>ERIC MIRELES</w:t>
            </w:r>
            <w:r w:rsidR="004B3720" w:rsidRPr="6D0AFC0B">
              <w:rPr>
                <w:b/>
                <w:bCs/>
              </w:rPr>
              <w:t>,</w:t>
            </w:r>
          </w:p>
          <w:p w14:paraId="19BDB4E0" w14:textId="77777777" w:rsidR="00AE2459" w:rsidRPr="00FF76A8" w:rsidRDefault="00AE2459" w:rsidP="00AE2459">
            <w:pPr>
              <w:pStyle w:val="PleadingCaption"/>
              <w:spacing w:line="240" w:lineRule="exact"/>
            </w:pPr>
          </w:p>
          <w:p w14:paraId="1DD0A45C" w14:textId="77777777" w:rsidR="00AE2459" w:rsidRPr="00FF76A8" w:rsidRDefault="00AE2459" w:rsidP="00AE2459">
            <w:pPr>
              <w:pStyle w:val="PleadingCaption"/>
              <w:spacing w:line="240" w:lineRule="exact"/>
              <w:rPr>
                <w:lang w:val="fr-FR"/>
              </w:rPr>
            </w:pPr>
            <w:r w:rsidRPr="00FF76A8">
              <w:tab/>
            </w:r>
            <w:r w:rsidRPr="00FF76A8">
              <w:tab/>
            </w:r>
            <w:r w:rsidRPr="00FF76A8">
              <w:tab/>
            </w:r>
            <w:proofErr w:type="spellStart"/>
            <w:r w:rsidRPr="00FF76A8">
              <w:rPr>
                <w:lang w:val="fr-FR"/>
              </w:rPr>
              <w:t>Applicant</w:t>
            </w:r>
            <w:proofErr w:type="spellEnd"/>
            <w:r w:rsidRPr="00FF76A8">
              <w:rPr>
                <w:lang w:val="fr-FR"/>
              </w:rPr>
              <w:t>,</w:t>
            </w:r>
          </w:p>
          <w:p w14:paraId="683E0CA0" w14:textId="77777777" w:rsidR="00AE2459" w:rsidRPr="00FF76A8" w:rsidRDefault="00AE2459" w:rsidP="00AE2459">
            <w:pPr>
              <w:pStyle w:val="PleadingCaption"/>
              <w:spacing w:line="240" w:lineRule="exact"/>
              <w:rPr>
                <w:lang w:val="fr-FR"/>
              </w:rPr>
            </w:pPr>
          </w:p>
          <w:p w14:paraId="2F774099" w14:textId="77777777" w:rsidR="00AE2459" w:rsidRPr="00FF76A8" w:rsidRDefault="00AE2459" w:rsidP="00AE2459">
            <w:pPr>
              <w:pStyle w:val="PleadingCaption"/>
              <w:spacing w:line="240" w:lineRule="exact"/>
              <w:rPr>
                <w:lang w:val="fr-FR"/>
              </w:rPr>
            </w:pPr>
            <w:r w:rsidRPr="00FF76A8">
              <w:rPr>
                <w:lang w:val="fr-FR"/>
              </w:rPr>
              <w:t>vs.</w:t>
            </w:r>
          </w:p>
          <w:p w14:paraId="0CF60BB2" w14:textId="77777777" w:rsidR="00AE2459" w:rsidRPr="00FF76A8" w:rsidRDefault="00AE2459" w:rsidP="00AE2459">
            <w:pPr>
              <w:pStyle w:val="PleadingCaption"/>
              <w:spacing w:line="240" w:lineRule="exact"/>
              <w:rPr>
                <w:lang w:val="fr-FR"/>
              </w:rPr>
            </w:pPr>
          </w:p>
          <w:p w14:paraId="562B6489" w14:textId="154B9585" w:rsidR="00FF76A8" w:rsidRPr="004B3720" w:rsidRDefault="00BE6960" w:rsidP="6D0AFC0B">
            <w:pPr>
              <w:widowControl w:val="0"/>
              <w:autoSpaceDE w:val="0"/>
              <w:autoSpaceDN w:val="0"/>
              <w:adjustRightInd w:val="0"/>
              <w:rPr>
                <w:b/>
                <w:bCs/>
                <w:spacing w:val="0"/>
              </w:rPr>
            </w:pPr>
            <w:r>
              <w:rPr>
                <w:b/>
                <w:bCs/>
                <w:spacing w:val="0"/>
              </w:rPr>
              <w:t>AIRGAS</w:t>
            </w:r>
            <w:r w:rsidR="004B3720" w:rsidRPr="6D0AFC0B">
              <w:rPr>
                <w:b/>
                <w:bCs/>
                <w:spacing w:val="0"/>
              </w:rPr>
              <w:t>;</w:t>
            </w:r>
          </w:p>
          <w:p w14:paraId="2262255D" w14:textId="08A139E0" w:rsidR="00101396" w:rsidRDefault="00BE6960" w:rsidP="6D0AFC0B">
            <w:pPr>
              <w:rPr>
                <w:b/>
                <w:bCs/>
              </w:rPr>
            </w:pPr>
            <w:r>
              <w:rPr>
                <w:b/>
                <w:bCs/>
              </w:rPr>
              <w:t>GALLAGHER BASSETT</w:t>
            </w:r>
            <w:r w:rsidR="004B3720" w:rsidRPr="6D0AFC0B">
              <w:rPr>
                <w:b/>
                <w:bCs/>
              </w:rPr>
              <w:t>,</w:t>
            </w:r>
          </w:p>
          <w:p w14:paraId="59BCB070" w14:textId="30615E0F" w:rsidR="00FF76A8" w:rsidRPr="004B3720" w:rsidRDefault="00FF76A8" w:rsidP="00FF76A8">
            <w:pPr>
              <w:rPr>
                <w:iCs w:val="0"/>
              </w:rPr>
            </w:pPr>
            <w:r w:rsidRPr="004B3720">
              <w:rPr>
                <w:iCs w:val="0"/>
              </w:rPr>
              <w:fldChar w:fldCharType="begin"/>
            </w:r>
            <w:r w:rsidRPr="004B3720">
              <w:rPr>
                <w:iCs w:val="0"/>
              </w:rPr>
              <w:instrText xml:space="preserve"> MERGEFIELD "INSFIRM1" </w:instrText>
            </w:r>
            <w:r w:rsidRPr="004B3720">
              <w:rPr>
                <w:iCs w:val="0"/>
              </w:rPr>
              <w:fldChar w:fldCharType="separate"/>
            </w:r>
            <w:r w:rsidRPr="004B3720">
              <w:rPr>
                <w:iCs w:val="0"/>
              </w:rPr>
              <w:fldChar w:fldCharType="end"/>
            </w:r>
          </w:p>
          <w:p w14:paraId="6F7CC5E6" w14:textId="6A4691DD" w:rsidR="00AE2459" w:rsidRDefault="004B3720" w:rsidP="00AE2459">
            <w:pPr>
              <w:pStyle w:val="PleadingCaption"/>
              <w:spacing w:line="240" w:lineRule="exact"/>
            </w:pPr>
            <w:r>
              <w:t xml:space="preserve">                                     </w:t>
            </w:r>
            <w:r w:rsidR="00AE2459">
              <w:t>Defendants.</w:t>
            </w:r>
          </w:p>
          <w:p w14:paraId="20C109A9" w14:textId="77777777" w:rsidR="00AE2459" w:rsidRDefault="00AE2459" w:rsidP="00AE2459">
            <w:pPr>
              <w:pStyle w:val="PleadingCaption"/>
              <w:spacing w:line="240" w:lineRule="exact"/>
            </w:pPr>
          </w:p>
        </w:tc>
        <w:tc>
          <w:tcPr>
            <w:tcW w:w="276" w:type="dxa"/>
            <w:tcBorders>
              <w:left w:val="nil"/>
            </w:tcBorders>
          </w:tcPr>
          <w:p w14:paraId="289C4AAC" w14:textId="77777777" w:rsidR="00AE2459" w:rsidRDefault="00AE2459" w:rsidP="00AE2459">
            <w:pPr>
              <w:pStyle w:val="PleadingCaption"/>
              <w:spacing w:line="240" w:lineRule="exact"/>
              <w:jc w:val="both"/>
            </w:pPr>
            <w:r>
              <w:t xml:space="preserve"> </w:t>
            </w:r>
          </w:p>
        </w:tc>
        <w:tc>
          <w:tcPr>
            <w:tcW w:w="4542" w:type="dxa"/>
          </w:tcPr>
          <w:p w14:paraId="2E8A23B7" w14:textId="69F9659F" w:rsidR="00AE2459" w:rsidRDefault="00AE2459" w:rsidP="00FF3B09">
            <w:pPr>
              <w:pStyle w:val="PleadingCaption"/>
              <w:spacing w:line="360" w:lineRule="auto"/>
            </w:pPr>
            <w:r>
              <w:t>CASE NO.</w:t>
            </w:r>
            <w:r w:rsidRPr="6D0AFC0B">
              <w:rPr>
                <w:noProof/>
              </w:rPr>
              <w:t xml:space="preserve"> </w:t>
            </w:r>
            <w:r w:rsidR="00867FF9">
              <w:t xml:space="preserve"> </w:t>
            </w:r>
            <w:r w:rsidR="00BE6960" w:rsidRPr="00BE6960">
              <w:t>ADJ20139131</w:t>
            </w:r>
          </w:p>
          <w:p w14:paraId="0488EBB7" w14:textId="77777777" w:rsidR="00AE2459" w:rsidRDefault="00FF3B09" w:rsidP="00101396">
            <w:pPr>
              <w:pStyle w:val="PleadingCaption"/>
            </w:pPr>
            <w:r w:rsidRPr="00FF3B09">
              <w:rPr>
                <w:b/>
                <w:iCs/>
              </w:rPr>
              <w:t>PETITION TO BE RELIEVED AS APPLICANT’S ATTORNEY</w:t>
            </w:r>
          </w:p>
        </w:tc>
      </w:tr>
    </w:tbl>
    <w:p w14:paraId="67F3C7F3" w14:textId="77777777" w:rsidR="00FD08FF" w:rsidRDefault="00FD08FF" w:rsidP="00AE2459">
      <w:pPr>
        <w:tabs>
          <w:tab w:val="left" w:pos="-720"/>
        </w:tabs>
        <w:suppressAutoHyphens/>
        <w:spacing w:line="240" w:lineRule="exact"/>
        <w:jc w:val="both"/>
        <w:rPr>
          <w:iCs w:val="0"/>
        </w:rPr>
      </w:pPr>
    </w:p>
    <w:p w14:paraId="0E4A9E8E" w14:textId="77777777" w:rsidR="00FD08FF" w:rsidRDefault="00FD08FF" w:rsidP="00AE2459">
      <w:pPr>
        <w:tabs>
          <w:tab w:val="left" w:pos="-720"/>
        </w:tabs>
        <w:suppressAutoHyphens/>
        <w:spacing w:line="240" w:lineRule="exact"/>
        <w:jc w:val="both"/>
        <w:rPr>
          <w:iCs w:val="0"/>
        </w:rPr>
      </w:pPr>
    </w:p>
    <w:p w14:paraId="5FB168ED" w14:textId="77777777" w:rsidR="00AE2459" w:rsidRDefault="00FD08FF" w:rsidP="00AE2459">
      <w:pPr>
        <w:tabs>
          <w:tab w:val="left" w:pos="-720"/>
        </w:tabs>
        <w:suppressAutoHyphens/>
        <w:spacing w:line="240" w:lineRule="exact"/>
        <w:jc w:val="both"/>
        <w:rPr>
          <w:iCs w:val="0"/>
        </w:rPr>
      </w:pPr>
      <w:r w:rsidRPr="00FD08FF">
        <w:rPr>
          <w:iCs w:val="0"/>
        </w:rPr>
        <w:t>TO THE WORKERS' COMPENSATION APPEALS BOARD AND TO ALL PARTIES:</w:t>
      </w:r>
    </w:p>
    <w:p w14:paraId="341346E8" w14:textId="77777777" w:rsidR="00AE2459" w:rsidRDefault="00AE2459" w:rsidP="00AE2459">
      <w:pPr>
        <w:tabs>
          <w:tab w:val="left" w:pos="-720"/>
        </w:tabs>
        <w:suppressAutoHyphens/>
        <w:spacing w:line="240" w:lineRule="exact"/>
        <w:jc w:val="both"/>
        <w:rPr>
          <w:iCs w:val="0"/>
        </w:rPr>
      </w:pPr>
    </w:p>
    <w:p w14:paraId="2EE7E655" w14:textId="6918310A" w:rsidR="004B3720" w:rsidRDefault="00FF3B09" w:rsidP="004B3720">
      <w:pPr>
        <w:tabs>
          <w:tab w:val="left" w:pos="-720"/>
        </w:tabs>
        <w:suppressAutoHyphens/>
        <w:spacing w:line="480" w:lineRule="auto"/>
        <w:jc w:val="both"/>
        <w:rPr>
          <w:iCs w:val="0"/>
        </w:rPr>
      </w:pPr>
      <w:r>
        <w:rPr>
          <w:b/>
          <w:iCs w:val="0"/>
        </w:rPr>
        <w:tab/>
      </w:r>
      <w:r w:rsidR="004B3720">
        <w:rPr>
          <w:b/>
          <w:iCs w:val="0"/>
        </w:rPr>
        <w:t>COMES NOW</w:t>
      </w:r>
      <w:r w:rsidR="004B3720">
        <w:rPr>
          <w:iCs w:val="0"/>
        </w:rPr>
        <w:t xml:space="preserve">, The Law Offices of Mark </w:t>
      </w:r>
      <w:r w:rsidR="00BE6960">
        <w:rPr>
          <w:iCs w:val="0"/>
        </w:rPr>
        <w:t xml:space="preserve">R. </w:t>
      </w:r>
      <w:r w:rsidR="004B3720">
        <w:rPr>
          <w:iCs w:val="0"/>
        </w:rPr>
        <w:t>Leeds files this Petition to be Relieved as Applicant’s Attorney based on the following:</w:t>
      </w:r>
    </w:p>
    <w:p w14:paraId="3E2B211F" w14:textId="77777777" w:rsidR="00101396" w:rsidRPr="00667B86" w:rsidRDefault="004B3720" w:rsidP="00101396">
      <w:pPr>
        <w:spacing w:line="480" w:lineRule="auto"/>
      </w:pPr>
      <w:r>
        <w:rPr>
          <w:iCs w:val="0"/>
        </w:rPr>
        <w:t xml:space="preserve">             </w:t>
      </w:r>
      <w:r w:rsidR="00101396" w:rsidRPr="00667B86">
        <w:t>A serious and irreconcilable breakdown in communication between applicant and</w:t>
      </w:r>
    </w:p>
    <w:p w14:paraId="272B7835" w14:textId="178EA7CE" w:rsidR="00800917" w:rsidRPr="00667B86" w:rsidRDefault="00CA17CF" w:rsidP="00101396">
      <w:pPr>
        <w:spacing w:line="480" w:lineRule="auto"/>
      </w:pPr>
      <w:r>
        <w:t>a</w:t>
      </w:r>
      <w:r w:rsidR="00101396" w:rsidRPr="00667B86">
        <w:t>pplicant’s attorney has taken place</w:t>
      </w:r>
      <w:r w:rsidR="00BE6960">
        <w:t xml:space="preserve"> making further representation impossible</w:t>
      </w:r>
      <w:r w:rsidR="00101396" w:rsidRPr="00667B86">
        <w:t xml:space="preserve">. </w:t>
      </w:r>
    </w:p>
    <w:p w14:paraId="4E4B757F" w14:textId="6DBB34F7" w:rsidR="00AE2459" w:rsidRDefault="00101396" w:rsidP="006F70CA">
      <w:pPr>
        <w:spacing w:line="480" w:lineRule="auto"/>
        <w:ind w:firstLine="720"/>
      </w:pPr>
      <w:r w:rsidRPr="00667B86">
        <w:rPr>
          <w:b/>
          <w:bCs/>
        </w:rPr>
        <w:t>WHEREFORE</w:t>
      </w:r>
      <w:r>
        <w:t>,</w:t>
      </w:r>
      <w:r w:rsidRPr="00667B86">
        <w:t xml:space="preserve"> The Law Offices of Mark R. Leeds prays that this Petition to be Relieved as Applicant’s Attorney of Record be granted, FOR CAUSE.</w:t>
      </w:r>
    </w:p>
    <w:p w14:paraId="51DF0F08" w14:textId="46AF3F58" w:rsidR="00AE2459" w:rsidRDefault="00101396" w:rsidP="6D0AFC0B">
      <w:pPr>
        <w:pStyle w:val="Normal0"/>
        <w:suppressAutoHyphens/>
        <w:spacing w:line="480" w:lineRule="exact"/>
        <w:ind w:left="3600" w:firstLine="720"/>
      </w:pPr>
      <w:r>
        <w:t xml:space="preserve"> </w:t>
      </w:r>
      <w:r w:rsidR="00AE2459">
        <w:t>Respectfully submitted,</w:t>
      </w:r>
    </w:p>
    <w:p w14:paraId="7550776D" w14:textId="77777777" w:rsidR="00FF76A8" w:rsidRDefault="00FF76A8" w:rsidP="00AE2459">
      <w:pPr>
        <w:pStyle w:val="Normal0"/>
        <w:tabs>
          <w:tab w:val="left" w:pos="-720"/>
        </w:tabs>
        <w:suppressAutoHyphens/>
        <w:spacing w:line="480" w:lineRule="exact"/>
      </w:pPr>
    </w:p>
    <w:tbl>
      <w:tblPr>
        <w:tblW w:w="0" w:type="auto"/>
        <w:tblLook w:val="0000" w:firstRow="0" w:lastRow="0" w:firstColumn="0" w:lastColumn="0" w:noHBand="0" w:noVBand="0"/>
      </w:tblPr>
      <w:tblGrid>
        <w:gridCol w:w="4428"/>
        <w:gridCol w:w="4428"/>
      </w:tblGrid>
      <w:tr w:rsidR="00AE2459" w14:paraId="4357381F" w14:textId="77777777" w:rsidTr="6D0AFC0B">
        <w:tc>
          <w:tcPr>
            <w:tcW w:w="4428" w:type="dxa"/>
          </w:tcPr>
          <w:p w14:paraId="2B02826A" w14:textId="2AD0B9C0" w:rsidR="00AE2459" w:rsidRDefault="00AE2459" w:rsidP="6D0AFC0B">
            <w:pPr>
              <w:pStyle w:val="PleadingSignature"/>
              <w:spacing w:line="240" w:lineRule="exact"/>
              <w:jc w:val="both"/>
              <w:rPr>
                <w:noProof/>
              </w:rPr>
            </w:pPr>
            <w:r>
              <w:t xml:space="preserve">Dated: </w:t>
            </w:r>
            <w:r w:rsidR="00BE6960">
              <w:t>April 16</w:t>
            </w:r>
            <w:r w:rsidR="39F450C5" w:rsidRPr="6D0AFC0B">
              <w:rPr>
                <w:noProof/>
              </w:rPr>
              <w:t>, 202</w:t>
            </w:r>
            <w:r w:rsidR="00BE6960">
              <w:rPr>
                <w:noProof/>
              </w:rPr>
              <w:t>5</w:t>
            </w:r>
          </w:p>
        </w:tc>
        <w:tc>
          <w:tcPr>
            <w:tcW w:w="4428" w:type="dxa"/>
            <w:tcBorders>
              <w:bottom w:val="single" w:sz="4" w:space="0" w:color="auto"/>
            </w:tcBorders>
          </w:tcPr>
          <w:p w14:paraId="1A51F30D" w14:textId="77777777" w:rsidR="00AE2459" w:rsidRPr="00064B69" w:rsidRDefault="00AE2459" w:rsidP="00AE2459">
            <w:pPr>
              <w:rPr>
                <w:b/>
              </w:rPr>
            </w:pPr>
            <w:r w:rsidRPr="00B5441C">
              <w:rPr>
                <w:b/>
                <w:noProof/>
              </w:rPr>
              <w:t>LAW OFFICES OF MARK R. LEEDS</w:t>
            </w:r>
          </w:p>
          <w:p w14:paraId="54E60BB1" w14:textId="77777777" w:rsidR="00AE2459" w:rsidRDefault="00AE2459" w:rsidP="00AE2459">
            <w:pPr>
              <w:pStyle w:val="PleadingSignature"/>
              <w:spacing w:line="240" w:lineRule="exact"/>
            </w:pPr>
          </w:p>
          <w:p w14:paraId="185B7A91" w14:textId="77777777" w:rsidR="00AE2459" w:rsidRDefault="00AE2459" w:rsidP="00AE2459">
            <w:pPr>
              <w:pStyle w:val="PleadingSignature"/>
              <w:spacing w:line="240" w:lineRule="exact"/>
            </w:pPr>
          </w:p>
          <w:p w14:paraId="0879CA6C" w14:textId="77777777" w:rsidR="00AA7F3F" w:rsidRDefault="00AA7F3F" w:rsidP="00AE2459">
            <w:pPr>
              <w:pStyle w:val="PleadingSignature"/>
              <w:spacing w:line="240" w:lineRule="exact"/>
            </w:pPr>
          </w:p>
        </w:tc>
      </w:tr>
      <w:tr w:rsidR="00AE2459" w14:paraId="32345137" w14:textId="77777777" w:rsidTr="6D0AFC0B">
        <w:tc>
          <w:tcPr>
            <w:tcW w:w="4428" w:type="dxa"/>
          </w:tcPr>
          <w:p w14:paraId="0410E185" w14:textId="77777777" w:rsidR="00AE2459" w:rsidRDefault="00AE2459" w:rsidP="00AE2459">
            <w:pPr>
              <w:pStyle w:val="PleadingSignature"/>
              <w:spacing w:line="240" w:lineRule="exact"/>
              <w:jc w:val="both"/>
            </w:pPr>
          </w:p>
        </w:tc>
        <w:tc>
          <w:tcPr>
            <w:tcW w:w="4428" w:type="dxa"/>
            <w:tcBorders>
              <w:top w:val="single" w:sz="4" w:space="0" w:color="auto"/>
            </w:tcBorders>
          </w:tcPr>
          <w:p w14:paraId="16A86025" w14:textId="77777777" w:rsidR="00AE2459" w:rsidRDefault="00AE2459" w:rsidP="00AE2459">
            <w:pPr>
              <w:pStyle w:val="PleadingSignature"/>
              <w:spacing w:line="240" w:lineRule="exact"/>
            </w:pPr>
            <w:r w:rsidRPr="00B5441C">
              <w:rPr>
                <w:noProof/>
              </w:rPr>
              <w:t>MARK R. LEEDS</w:t>
            </w:r>
          </w:p>
          <w:p w14:paraId="5F6B4B4A" w14:textId="1672EAF0" w:rsidR="00AE2459" w:rsidRPr="004B3720" w:rsidRDefault="00AE2459" w:rsidP="00AE2459">
            <w:pPr>
              <w:pStyle w:val="PleadingSignature"/>
              <w:spacing w:line="240" w:lineRule="exact"/>
            </w:pPr>
            <w:r>
              <w:t>Attorney for Applicant</w:t>
            </w:r>
          </w:p>
        </w:tc>
      </w:tr>
    </w:tbl>
    <w:p w14:paraId="1C1C8413" w14:textId="77777777" w:rsidR="00AE2459" w:rsidRDefault="00AE2459" w:rsidP="00AE2459">
      <w:pPr>
        <w:pStyle w:val="BodyText"/>
        <w:spacing w:line="480" w:lineRule="exact"/>
        <w:jc w:val="left"/>
        <w:sectPr w:rsidR="00AE2459" w:rsidSect="00AE2459">
          <w:headerReference w:type="default" r:id="rId7"/>
          <w:footerReference w:type="even" r:id="rId8"/>
          <w:footerReference w:type="default" r:id="rId9"/>
          <w:headerReference w:type="first" r:id="rId10"/>
          <w:footerReference w:type="first" r:id="rId11"/>
          <w:pgSz w:w="12240" w:h="15840" w:code="1"/>
          <w:pgMar w:top="-1440" w:right="720" w:bottom="-1080" w:left="2016" w:header="720" w:footer="360" w:gutter="0"/>
          <w:pgNumType w:start="1"/>
          <w:cols w:space="720"/>
          <w:noEndnote/>
        </w:sectPr>
      </w:pPr>
    </w:p>
    <w:p w14:paraId="0D037F42" w14:textId="77777777" w:rsidR="00AE2459" w:rsidRDefault="00AE2459" w:rsidP="00AE2459">
      <w:pPr>
        <w:spacing w:line="240" w:lineRule="exact"/>
        <w:jc w:val="both"/>
      </w:pPr>
    </w:p>
    <w:p w14:paraId="5A35BCD9" w14:textId="77777777" w:rsidR="00AA7F3F" w:rsidRDefault="00AA7F3F" w:rsidP="00AA7F3F">
      <w:pPr>
        <w:jc w:val="center"/>
        <w:rPr>
          <w:rFonts w:eastAsia="Calibri"/>
          <w:b/>
          <w:noProof/>
          <w:szCs w:val="24"/>
          <w:u w:val="single"/>
        </w:rPr>
      </w:pPr>
      <w:r>
        <w:rPr>
          <w:rFonts w:eastAsia="Calibri"/>
          <w:b/>
          <w:noProof/>
          <w:szCs w:val="24"/>
          <w:u w:val="single"/>
        </w:rPr>
        <w:t>VERIFICATION</w:t>
      </w:r>
    </w:p>
    <w:p w14:paraId="5A9AC1AC" w14:textId="77777777" w:rsidR="00AA7F3F" w:rsidRDefault="00AA7F3F" w:rsidP="00AA7F3F">
      <w:pPr>
        <w:jc w:val="center"/>
        <w:rPr>
          <w:rFonts w:eastAsia="Calibri"/>
          <w:noProof/>
          <w:szCs w:val="24"/>
        </w:rPr>
      </w:pPr>
      <w:r>
        <w:rPr>
          <w:rFonts w:eastAsia="Calibri"/>
          <w:noProof/>
          <w:szCs w:val="24"/>
        </w:rPr>
        <w:t>(C.C.P 446)</w:t>
      </w:r>
    </w:p>
    <w:p w14:paraId="7E04D273" w14:textId="77777777" w:rsidR="00AA7F3F" w:rsidRDefault="00AA7F3F" w:rsidP="00AA7F3F">
      <w:pPr>
        <w:spacing w:line="480" w:lineRule="auto"/>
        <w:jc w:val="center"/>
        <w:rPr>
          <w:rFonts w:eastAsia="Calibri"/>
          <w:noProof/>
          <w:szCs w:val="24"/>
        </w:rPr>
      </w:pPr>
    </w:p>
    <w:p w14:paraId="1A0A865B" w14:textId="77777777" w:rsidR="00AA7F3F" w:rsidRDefault="00AA7F3F" w:rsidP="00AA7F3F">
      <w:pPr>
        <w:spacing w:line="480" w:lineRule="auto"/>
        <w:jc w:val="both"/>
        <w:rPr>
          <w:rFonts w:eastAsia="Calibri"/>
          <w:noProof/>
          <w:szCs w:val="24"/>
        </w:rPr>
      </w:pPr>
      <w:r>
        <w:rPr>
          <w:rFonts w:eastAsia="Calibri"/>
          <w:noProof/>
          <w:szCs w:val="24"/>
        </w:rPr>
        <w:t>I, Mark R. Leeds, declare as follows:</w:t>
      </w:r>
    </w:p>
    <w:p w14:paraId="20D11F36" w14:textId="77777777" w:rsidR="00AA7F3F" w:rsidRDefault="00AA7F3F" w:rsidP="00AA7F3F">
      <w:pPr>
        <w:numPr>
          <w:ilvl w:val="0"/>
          <w:numId w:val="1"/>
        </w:numPr>
        <w:spacing w:after="200" w:line="480" w:lineRule="auto"/>
        <w:contextualSpacing/>
        <w:jc w:val="both"/>
        <w:rPr>
          <w:rFonts w:eastAsia="Calibri"/>
          <w:noProof/>
          <w:szCs w:val="24"/>
        </w:rPr>
      </w:pPr>
      <w:r>
        <w:rPr>
          <w:rFonts w:eastAsia="Calibri"/>
          <w:noProof/>
          <w:szCs w:val="24"/>
        </w:rPr>
        <w:t xml:space="preserve">I am an attorney duly licensed to practice law before all of the courts of the State of </w:t>
      </w:r>
    </w:p>
    <w:p w14:paraId="11A71F68" w14:textId="77777777" w:rsidR="00AA7F3F" w:rsidRDefault="00AA7F3F" w:rsidP="004B3720">
      <w:pPr>
        <w:spacing w:line="480" w:lineRule="auto"/>
        <w:ind w:left="360" w:firstLine="720"/>
        <w:jc w:val="both"/>
        <w:rPr>
          <w:rFonts w:eastAsia="Calibri"/>
          <w:noProof/>
          <w:szCs w:val="24"/>
        </w:rPr>
      </w:pPr>
      <w:smartTag w:uri="urn:schemas-microsoft-com:office:smarttags" w:element="State">
        <w:smartTag w:uri="urn:schemas-microsoft-com:office:smarttags" w:element="place">
          <w:r>
            <w:rPr>
              <w:rFonts w:eastAsia="Calibri"/>
              <w:noProof/>
              <w:szCs w:val="24"/>
            </w:rPr>
            <w:t>California</w:t>
          </w:r>
        </w:smartTag>
      </w:smartTag>
      <w:r>
        <w:rPr>
          <w:rFonts w:eastAsia="Calibri"/>
          <w:noProof/>
          <w:szCs w:val="24"/>
        </w:rPr>
        <w:t>.</w:t>
      </w:r>
    </w:p>
    <w:p w14:paraId="536C8284" w14:textId="77777777" w:rsidR="00AA7F3F" w:rsidRDefault="00AA7F3F" w:rsidP="00AA7F3F">
      <w:pPr>
        <w:numPr>
          <w:ilvl w:val="0"/>
          <w:numId w:val="1"/>
        </w:numPr>
        <w:spacing w:after="200" w:line="480" w:lineRule="auto"/>
        <w:contextualSpacing/>
        <w:jc w:val="both"/>
        <w:rPr>
          <w:rFonts w:eastAsia="Calibri"/>
          <w:noProof/>
          <w:szCs w:val="24"/>
        </w:rPr>
      </w:pPr>
      <w:r>
        <w:rPr>
          <w:rFonts w:eastAsia="Calibri"/>
          <w:noProof/>
          <w:szCs w:val="24"/>
        </w:rPr>
        <w:t xml:space="preserve">I have read the foregoing </w:t>
      </w:r>
      <w:r w:rsidRPr="00863571">
        <w:rPr>
          <w:rFonts w:eastAsia="Calibri"/>
          <w:noProof/>
          <w:szCs w:val="24"/>
        </w:rPr>
        <w:t xml:space="preserve">PETITION TO BE RELIEVED AS APPLICANT’S ATTORNEY </w:t>
      </w:r>
      <w:r>
        <w:rPr>
          <w:rFonts w:eastAsia="Calibri"/>
          <w:noProof/>
          <w:szCs w:val="24"/>
        </w:rPr>
        <w:t>and know it’s contents.</w:t>
      </w:r>
    </w:p>
    <w:p w14:paraId="04D7E277" w14:textId="77777777" w:rsidR="00AA7F3F" w:rsidRDefault="00AA7F3F" w:rsidP="00AA7F3F">
      <w:pPr>
        <w:numPr>
          <w:ilvl w:val="0"/>
          <w:numId w:val="1"/>
        </w:numPr>
        <w:spacing w:after="200" w:line="480" w:lineRule="auto"/>
        <w:contextualSpacing/>
        <w:jc w:val="both"/>
        <w:rPr>
          <w:rFonts w:eastAsia="Calibri"/>
          <w:noProof/>
          <w:szCs w:val="24"/>
        </w:rPr>
      </w:pPr>
      <w:r>
        <w:rPr>
          <w:rFonts w:eastAsia="Calibri"/>
          <w:noProof/>
          <w:szCs w:val="24"/>
        </w:rPr>
        <w:t xml:space="preserve">If  called as a witness I could and would competently testify to all facts setforth therein under oath. </w:t>
      </w:r>
    </w:p>
    <w:p w14:paraId="6917A0E8" w14:textId="77777777" w:rsidR="00AA7F3F" w:rsidRDefault="00AA7F3F" w:rsidP="00AA7F3F">
      <w:pPr>
        <w:numPr>
          <w:ilvl w:val="0"/>
          <w:numId w:val="1"/>
        </w:numPr>
        <w:spacing w:after="200" w:line="480" w:lineRule="auto"/>
        <w:contextualSpacing/>
        <w:jc w:val="both"/>
        <w:rPr>
          <w:rFonts w:eastAsia="Calibri"/>
          <w:noProof/>
          <w:szCs w:val="24"/>
        </w:rPr>
      </w:pPr>
      <w:r>
        <w:rPr>
          <w:rFonts w:eastAsia="Calibri"/>
          <w:noProof/>
          <w:szCs w:val="24"/>
        </w:rPr>
        <w:t xml:space="preserve">I declare under penalty of perjury under the Court of the State of California that the foregoing is true and correct. </w:t>
      </w:r>
    </w:p>
    <w:p w14:paraId="4A84CE87" w14:textId="7330D49C" w:rsidR="00AA7F3F" w:rsidRDefault="00AA7F3F" w:rsidP="6D0AFC0B">
      <w:pPr>
        <w:spacing w:line="480" w:lineRule="auto"/>
        <w:jc w:val="both"/>
        <w:rPr>
          <w:rFonts w:eastAsia="Calibri"/>
          <w:noProof/>
        </w:rPr>
      </w:pPr>
      <w:r w:rsidRPr="6D0AFC0B">
        <w:rPr>
          <w:rFonts w:eastAsia="Calibri"/>
          <w:noProof/>
        </w:rPr>
        <w:t xml:space="preserve">Executed on </w:t>
      </w:r>
      <w:r w:rsidR="00BE6960">
        <w:t>April 16</w:t>
      </w:r>
      <w:r w:rsidR="69A83ECD">
        <w:t>, 202</w:t>
      </w:r>
      <w:r w:rsidR="00BE6960">
        <w:t>5</w:t>
      </w:r>
      <w:r w:rsidR="00D70A60">
        <w:t xml:space="preserve"> </w:t>
      </w:r>
      <w:r w:rsidRPr="6D0AFC0B">
        <w:rPr>
          <w:rFonts w:eastAsia="Calibri"/>
          <w:noProof/>
        </w:rPr>
        <w:t xml:space="preserve">at Long Beach, California. </w:t>
      </w:r>
    </w:p>
    <w:p w14:paraId="63F4009C" w14:textId="77777777" w:rsidR="00AA7F3F" w:rsidRDefault="00AA7F3F" w:rsidP="00AA7F3F">
      <w:pPr>
        <w:spacing w:line="276" w:lineRule="auto"/>
        <w:jc w:val="both"/>
        <w:rPr>
          <w:rFonts w:eastAsia="Calibri"/>
          <w:noProof/>
          <w:szCs w:val="24"/>
        </w:rPr>
      </w:pPr>
    </w:p>
    <w:p w14:paraId="22C84C45" w14:textId="77777777" w:rsidR="00AA7F3F" w:rsidRDefault="00AA7F3F" w:rsidP="00AA7F3F">
      <w:pPr>
        <w:spacing w:line="276" w:lineRule="auto"/>
        <w:jc w:val="both"/>
        <w:rPr>
          <w:rFonts w:eastAsia="Calibri"/>
          <w:noProof/>
          <w:szCs w:val="24"/>
        </w:rPr>
      </w:pP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t>________________________</w:t>
      </w:r>
    </w:p>
    <w:p w14:paraId="7922C69C" w14:textId="77777777" w:rsidR="00AA7F3F" w:rsidRDefault="00AA7F3F" w:rsidP="00AA7F3F">
      <w:pPr>
        <w:spacing w:line="276" w:lineRule="auto"/>
        <w:jc w:val="both"/>
        <w:rPr>
          <w:rFonts w:eastAsia="Calibri"/>
          <w:noProof/>
          <w:szCs w:val="24"/>
        </w:rPr>
      </w:pP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t>Mark R. Leeds</w:t>
      </w:r>
    </w:p>
    <w:p w14:paraId="462A3CD1" w14:textId="77777777" w:rsidR="00AA7F3F" w:rsidRDefault="00AA7F3F" w:rsidP="00AA7F3F">
      <w:pPr>
        <w:spacing w:line="276" w:lineRule="auto"/>
        <w:jc w:val="both"/>
        <w:rPr>
          <w:rFonts w:eastAsia="Calibri"/>
          <w:noProof/>
          <w:szCs w:val="24"/>
        </w:rPr>
      </w:pP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Pr>
          <w:rFonts w:eastAsia="Calibri"/>
          <w:noProof/>
          <w:szCs w:val="24"/>
        </w:rPr>
        <w:tab/>
      </w:r>
      <w:r w:rsidR="001F3A50">
        <w:rPr>
          <w:rFonts w:eastAsia="Calibri"/>
          <w:noProof/>
          <w:szCs w:val="24"/>
        </w:rPr>
        <w:t xml:space="preserve">            </w:t>
      </w:r>
      <w:r>
        <w:rPr>
          <w:rFonts w:eastAsia="Calibri"/>
          <w:noProof/>
          <w:szCs w:val="24"/>
        </w:rPr>
        <w:t xml:space="preserve">Declarant </w:t>
      </w:r>
    </w:p>
    <w:p w14:paraId="5D6BF85D" w14:textId="77777777" w:rsidR="00AA7F3F" w:rsidRDefault="00AA7F3F" w:rsidP="00AA7F3F">
      <w:pPr>
        <w:pStyle w:val="Signatureblockline"/>
        <w:rPr>
          <w:rFonts w:ascii="Times New Roman" w:hAnsi="Times New Roman"/>
          <w:sz w:val="24"/>
          <w:szCs w:val="24"/>
        </w:rPr>
      </w:pPr>
    </w:p>
    <w:p w14:paraId="1223EAD8" w14:textId="77777777" w:rsidR="00AA7F3F" w:rsidRDefault="00AA7F3F" w:rsidP="00AA7F3F">
      <w:pPr>
        <w:pStyle w:val="Signatureblockline"/>
        <w:rPr>
          <w:rFonts w:ascii="Times New Roman" w:hAnsi="Times New Roman"/>
          <w:sz w:val="24"/>
          <w:szCs w:val="24"/>
        </w:rPr>
      </w:pPr>
    </w:p>
    <w:p w14:paraId="06F518E5" w14:textId="77777777" w:rsidR="00AA7F3F" w:rsidRDefault="00AA7F3F" w:rsidP="00AA7F3F">
      <w:pPr>
        <w:pStyle w:val="Signatureblockline"/>
        <w:rPr>
          <w:rFonts w:ascii="Times New Roman" w:hAnsi="Times New Roman"/>
          <w:sz w:val="24"/>
          <w:szCs w:val="24"/>
        </w:rPr>
      </w:pPr>
    </w:p>
    <w:p w14:paraId="03C8B40E" w14:textId="77777777" w:rsidR="00AA7F3F" w:rsidRDefault="00AA7F3F" w:rsidP="00AA7F3F">
      <w:pPr>
        <w:pStyle w:val="Signatureblockline"/>
        <w:rPr>
          <w:rFonts w:ascii="Times New Roman" w:hAnsi="Times New Roman"/>
          <w:sz w:val="24"/>
          <w:szCs w:val="24"/>
        </w:rPr>
      </w:pPr>
    </w:p>
    <w:p w14:paraId="45B02CAA" w14:textId="77777777" w:rsidR="00AA7F3F" w:rsidRDefault="00AA7F3F" w:rsidP="00AA7F3F">
      <w:pPr>
        <w:pStyle w:val="Signatureblockline"/>
        <w:rPr>
          <w:rFonts w:ascii="Times New Roman" w:hAnsi="Times New Roman"/>
          <w:sz w:val="24"/>
          <w:szCs w:val="24"/>
        </w:rPr>
      </w:pPr>
    </w:p>
    <w:p w14:paraId="12AE5CB6" w14:textId="77777777" w:rsidR="00AA7F3F" w:rsidRDefault="00AA7F3F" w:rsidP="00AA7F3F">
      <w:pPr>
        <w:pStyle w:val="Signatureblockline"/>
        <w:rPr>
          <w:rFonts w:ascii="Times New Roman" w:hAnsi="Times New Roman"/>
          <w:sz w:val="24"/>
          <w:szCs w:val="24"/>
        </w:rPr>
      </w:pPr>
    </w:p>
    <w:p w14:paraId="46277B9F" w14:textId="77777777" w:rsidR="00AA7F3F" w:rsidRDefault="00AA7F3F" w:rsidP="00AA7F3F">
      <w:pPr>
        <w:spacing w:line="240" w:lineRule="exact"/>
        <w:jc w:val="both"/>
      </w:pPr>
      <w:r>
        <w:rPr>
          <w:szCs w:val="24"/>
        </w:rPr>
        <w:tab/>
      </w:r>
    </w:p>
    <w:p w14:paraId="73BE63DE" w14:textId="77777777" w:rsidR="00AA7F3F" w:rsidRDefault="00AA7F3F" w:rsidP="00AE2459">
      <w:pPr>
        <w:spacing w:line="240" w:lineRule="exact"/>
        <w:jc w:val="both"/>
      </w:pPr>
    </w:p>
    <w:p w14:paraId="6A0A2512" w14:textId="77777777" w:rsidR="00AA7F3F" w:rsidRDefault="00AA7F3F" w:rsidP="00AE2459">
      <w:pPr>
        <w:spacing w:line="240" w:lineRule="exact"/>
        <w:jc w:val="both"/>
      </w:pPr>
    </w:p>
    <w:p w14:paraId="223D1342" w14:textId="77777777" w:rsidR="00AA7F3F" w:rsidRDefault="00AA7F3F" w:rsidP="00AE2459">
      <w:pPr>
        <w:spacing w:line="240" w:lineRule="exact"/>
        <w:jc w:val="both"/>
      </w:pPr>
    </w:p>
    <w:p w14:paraId="1C189E26" w14:textId="77777777" w:rsidR="00AA7F3F" w:rsidRDefault="00AA7F3F" w:rsidP="00AE2459">
      <w:pPr>
        <w:spacing w:line="240" w:lineRule="exact"/>
        <w:jc w:val="both"/>
      </w:pPr>
    </w:p>
    <w:p w14:paraId="7777E31B" w14:textId="77777777" w:rsidR="00AA7F3F" w:rsidRDefault="00AA7F3F" w:rsidP="00AE2459">
      <w:pPr>
        <w:spacing w:line="240" w:lineRule="exact"/>
        <w:jc w:val="both"/>
      </w:pPr>
    </w:p>
    <w:p w14:paraId="4D5071B4" w14:textId="77777777" w:rsidR="00AA7F3F" w:rsidRDefault="00AA7F3F" w:rsidP="00AE2459">
      <w:pPr>
        <w:spacing w:line="240" w:lineRule="exact"/>
        <w:jc w:val="both"/>
      </w:pPr>
    </w:p>
    <w:p w14:paraId="2226D9A3" w14:textId="77777777" w:rsidR="00AA7F3F" w:rsidRDefault="00AA7F3F" w:rsidP="00AE2459">
      <w:pPr>
        <w:spacing w:line="240" w:lineRule="exact"/>
        <w:jc w:val="both"/>
      </w:pPr>
    </w:p>
    <w:p w14:paraId="4778147C" w14:textId="77777777" w:rsidR="00AA7F3F" w:rsidRDefault="00AA7F3F" w:rsidP="00AE2459">
      <w:pPr>
        <w:spacing w:line="240" w:lineRule="exact"/>
        <w:jc w:val="both"/>
      </w:pPr>
    </w:p>
    <w:p w14:paraId="64B6C3D1" w14:textId="77777777" w:rsidR="00AA7F3F" w:rsidRDefault="00AA7F3F" w:rsidP="00AE2459">
      <w:pPr>
        <w:spacing w:line="240" w:lineRule="exact"/>
        <w:jc w:val="both"/>
      </w:pPr>
    </w:p>
    <w:p w14:paraId="528322E9" w14:textId="77777777" w:rsidR="00AA7F3F" w:rsidRDefault="00AA7F3F" w:rsidP="00AE2459">
      <w:pPr>
        <w:spacing w:line="240" w:lineRule="exact"/>
        <w:jc w:val="both"/>
      </w:pPr>
    </w:p>
    <w:p w14:paraId="0BDF1366" w14:textId="77777777" w:rsidR="00AA7F3F" w:rsidRDefault="00AA7F3F" w:rsidP="00AE2459">
      <w:pPr>
        <w:spacing w:line="240" w:lineRule="exact"/>
        <w:jc w:val="both"/>
      </w:pPr>
    </w:p>
    <w:p w14:paraId="07F7DFDD" w14:textId="77777777" w:rsidR="00AA7F3F" w:rsidRDefault="00AA7F3F" w:rsidP="00AE2459">
      <w:pPr>
        <w:spacing w:line="240" w:lineRule="exact"/>
        <w:jc w:val="both"/>
      </w:pPr>
    </w:p>
    <w:p w14:paraId="4B53D06A" w14:textId="77777777" w:rsidR="00AA7F3F" w:rsidRDefault="00AA7F3F" w:rsidP="00AE2459">
      <w:pPr>
        <w:spacing w:line="240" w:lineRule="exact"/>
        <w:jc w:val="both"/>
      </w:pPr>
    </w:p>
    <w:p w14:paraId="651C452D" w14:textId="3E19A02C" w:rsidR="00AE2459" w:rsidRDefault="00AE2459" w:rsidP="6D0AFC0B">
      <w:pPr>
        <w:spacing w:line="240" w:lineRule="exact"/>
        <w:jc w:val="both"/>
      </w:pPr>
    </w:p>
    <w:p w14:paraId="0E778FA7" w14:textId="17E9D3C2" w:rsidR="00AE2459" w:rsidRDefault="00AE2459" w:rsidP="6D0AFC0B">
      <w:pPr>
        <w:spacing w:line="240" w:lineRule="exact"/>
        <w:jc w:val="both"/>
      </w:pPr>
      <w:r>
        <w:lastRenderedPageBreak/>
        <w:t xml:space="preserve">MARK LEEDS LONG BEACH </w:t>
      </w:r>
    </w:p>
    <w:p w14:paraId="1BCEABA6" w14:textId="77777777" w:rsidR="00AE2459" w:rsidRDefault="00AE2459" w:rsidP="00AE2459">
      <w:pPr>
        <w:spacing w:line="240" w:lineRule="exact"/>
        <w:jc w:val="both"/>
      </w:pPr>
      <w:r>
        <w:t>MARK R LEEDS</w:t>
      </w:r>
    </w:p>
    <w:p w14:paraId="629BB8B3" w14:textId="77777777" w:rsidR="00AE2459" w:rsidRDefault="00AE2459" w:rsidP="00AE2459">
      <w:pPr>
        <w:spacing w:line="240" w:lineRule="exact"/>
        <w:jc w:val="both"/>
      </w:pPr>
      <w:hyperlink r:id="rId12" w:history="1">
        <w:r w:rsidRPr="003352CB">
          <w:rPr>
            <w:rStyle w:val="Hyperlink"/>
          </w:rPr>
          <w:t>m.leeds@hotmail.com</w:t>
        </w:r>
      </w:hyperlink>
    </w:p>
    <w:p w14:paraId="0B098A1D" w14:textId="77777777" w:rsidR="00AE2459" w:rsidRDefault="00AE2459" w:rsidP="00AE2459">
      <w:pPr>
        <w:spacing w:line="240" w:lineRule="exact"/>
        <w:jc w:val="both"/>
      </w:pPr>
      <w:r>
        <w:t xml:space="preserve">(562) 427-7700 </w:t>
      </w:r>
      <w:proofErr w:type="spellStart"/>
      <w:r>
        <w:t>ext</w:t>
      </w:r>
      <w:proofErr w:type="spellEnd"/>
      <w:r>
        <w:t xml:space="preserve"> 200</w:t>
      </w:r>
    </w:p>
    <w:p w14:paraId="08044145" w14:textId="77777777" w:rsidR="00AE2459" w:rsidRPr="00E01904" w:rsidRDefault="00AE2459" w:rsidP="00AE2459">
      <w:pPr>
        <w:autoSpaceDE w:val="0"/>
        <w:autoSpaceDN w:val="0"/>
        <w:adjustRightInd w:val="0"/>
        <w:jc w:val="center"/>
        <w:rPr>
          <w:b/>
          <w:bCs/>
          <w:iCs w:val="0"/>
          <w:spacing w:val="0"/>
          <w:szCs w:val="24"/>
        </w:rPr>
      </w:pPr>
      <w:r w:rsidRPr="00E01904">
        <w:rPr>
          <w:b/>
          <w:bCs/>
          <w:iCs w:val="0"/>
          <w:spacing w:val="0"/>
          <w:szCs w:val="24"/>
        </w:rPr>
        <w:t>PROOF OF SERVICE</w:t>
      </w:r>
    </w:p>
    <w:p w14:paraId="2648B987" w14:textId="77777777" w:rsidR="00AE2459" w:rsidRPr="00E01904" w:rsidRDefault="00AE2459" w:rsidP="00AE2459">
      <w:pPr>
        <w:autoSpaceDE w:val="0"/>
        <w:autoSpaceDN w:val="0"/>
        <w:adjustRightInd w:val="0"/>
        <w:rPr>
          <w:b/>
          <w:bCs/>
          <w:iCs w:val="0"/>
          <w:spacing w:val="0"/>
          <w:szCs w:val="24"/>
        </w:rPr>
      </w:pPr>
    </w:p>
    <w:p w14:paraId="4F023221" w14:textId="77777777" w:rsidR="00AE2459" w:rsidRPr="00E01904" w:rsidRDefault="00AE2459" w:rsidP="00AE2459">
      <w:pPr>
        <w:autoSpaceDE w:val="0"/>
        <w:autoSpaceDN w:val="0"/>
        <w:adjustRightInd w:val="0"/>
        <w:rPr>
          <w:iCs w:val="0"/>
          <w:spacing w:val="0"/>
          <w:szCs w:val="24"/>
        </w:rPr>
      </w:pPr>
      <w:r w:rsidRPr="00E01904">
        <w:rPr>
          <w:b/>
          <w:bCs/>
          <w:iCs w:val="0"/>
          <w:spacing w:val="0"/>
          <w:szCs w:val="24"/>
        </w:rPr>
        <w:t xml:space="preserve">STATE OF </w:t>
      </w:r>
      <w:smartTag w:uri="urn:schemas-microsoft-com:office:smarttags" w:element="State">
        <w:r w:rsidRPr="00E01904">
          <w:rPr>
            <w:b/>
            <w:bCs/>
            <w:iCs w:val="0"/>
            <w:spacing w:val="0"/>
            <w:szCs w:val="24"/>
          </w:rPr>
          <w:t>CALIFORNIA</w:t>
        </w:r>
      </w:smartTag>
      <w:r w:rsidRPr="00E01904">
        <w:rPr>
          <w:b/>
          <w:bCs/>
          <w:iCs w:val="0"/>
          <w:spacing w:val="0"/>
          <w:szCs w:val="24"/>
        </w:rPr>
        <w:t xml:space="preserve">, </w:t>
      </w:r>
      <w:smartTag w:uri="urn:schemas-microsoft-com:office:smarttags" w:element="place">
        <w:smartTag w:uri="urn:schemas-microsoft-com:office:smarttags" w:element="PlaceType">
          <w:r w:rsidRPr="00E01904">
            <w:rPr>
              <w:b/>
              <w:bCs/>
              <w:iCs w:val="0"/>
              <w:spacing w:val="0"/>
              <w:szCs w:val="24"/>
            </w:rPr>
            <w:t>COUNTY</w:t>
          </w:r>
        </w:smartTag>
        <w:r w:rsidRPr="00E01904">
          <w:rPr>
            <w:b/>
            <w:bCs/>
            <w:iCs w:val="0"/>
            <w:spacing w:val="0"/>
            <w:szCs w:val="24"/>
          </w:rPr>
          <w:t xml:space="preserve"> OF </w:t>
        </w:r>
        <w:smartTag w:uri="urn:schemas-microsoft-com:office:smarttags" w:element="PlaceName">
          <w:r w:rsidRPr="00E01904">
            <w:rPr>
              <w:b/>
              <w:bCs/>
              <w:iCs w:val="0"/>
              <w:spacing w:val="0"/>
              <w:szCs w:val="24"/>
            </w:rPr>
            <w:t>LOS ANGELES</w:t>
          </w:r>
        </w:smartTag>
      </w:smartTag>
    </w:p>
    <w:p w14:paraId="2249FDC6" w14:textId="77777777" w:rsidR="00AE2459" w:rsidRPr="00E01904" w:rsidRDefault="00AE2459" w:rsidP="00AE2459">
      <w:pPr>
        <w:autoSpaceDE w:val="0"/>
        <w:autoSpaceDN w:val="0"/>
        <w:adjustRightInd w:val="0"/>
        <w:rPr>
          <w:iCs w:val="0"/>
          <w:spacing w:val="0"/>
          <w:szCs w:val="24"/>
        </w:rPr>
      </w:pPr>
    </w:p>
    <w:p w14:paraId="0B9949FC" w14:textId="77777777" w:rsidR="00AE2459" w:rsidRPr="00E01904" w:rsidRDefault="00AE2459" w:rsidP="00AE2459">
      <w:pPr>
        <w:autoSpaceDE w:val="0"/>
        <w:autoSpaceDN w:val="0"/>
        <w:adjustRightInd w:val="0"/>
        <w:ind w:firstLine="720"/>
        <w:rPr>
          <w:iCs w:val="0"/>
          <w:spacing w:val="0"/>
          <w:szCs w:val="24"/>
        </w:rPr>
      </w:pPr>
      <w:r w:rsidRPr="00E01904">
        <w:rPr>
          <w:iCs w:val="0"/>
          <w:spacing w:val="0"/>
          <w:szCs w:val="24"/>
        </w:rPr>
        <w:t xml:space="preserve">I am employed in the </w:t>
      </w:r>
      <w:smartTag w:uri="urn:schemas-microsoft-com:office:smarttags" w:element="PlaceType">
        <w:r w:rsidRPr="00E01904">
          <w:rPr>
            <w:iCs w:val="0"/>
            <w:spacing w:val="0"/>
            <w:szCs w:val="24"/>
          </w:rPr>
          <w:t>County</w:t>
        </w:r>
      </w:smartTag>
      <w:r w:rsidRPr="00E01904">
        <w:rPr>
          <w:iCs w:val="0"/>
          <w:spacing w:val="0"/>
          <w:szCs w:val="24"/>
        </w:rPr>
        <w:t xml:space="preserve"> of </w:t>
      </w:r>
      <w:smartTag w:uri="urn:schemas-microsoft-com:office:smarttags" w:element="PlaceName">
        <w:r w:rsidRPr="00E01904">
          <w:rPr>
            <w:iCs w:val="0"/>
            <w:spacing w:val="0"/>
            <w:szCs w:val="24"/>
          </w:rPr>
          <w:t>Los Angeles</w:t>
        </w:r>
      </w:smartTag>
      <w:r w:rsidRPr="00E01904">
        <w:rPr>
          <w:iCs w:val="0"/>
          <w:spacing w:val="0"/>
          <w:szCs w:val="24"/>
        </w:rPr>
        <w:t xml:space="preserve">, State of </w:t>
      </w:r>
      <w:smartTag w:uri="urn:schemas-microsoft-com:office:smarttags" w:element="place">
        <w:smartTag w:uri="urn:schemas-microsoft-com:office:smarttags" w:element="State">
          <w:r w:rsidRPr="00E01904">
            <w:rPr>
              <w:iCs w:val="0"/>
              <w:spacing w:val="0"/>
              <w:szCs w:val="24"/>
            </w:rPr>
            <w:t>California</w:t>
          </w:r>
        </w:smartTag>
      </w:smartTag>
      <w:r w:rsidRPr="00E01904">
        <w:rPr>
          <w:iCs w:val="0"/>
          <w:spacing w:val="0"/>
          <w:szCs w:val="24"/>
        </w:rPr>
        <w:t>.  I am over the age of 18 and not a party to the within action; my business address is:</w:t>
      </w:r>
      <w:r>
        <w:rPr>
          <w:iCs w:val="0"/>
          <w:spacing w:val="0"/>
          <w:szCs w:val="24"/>
        </w:rPr>
        <w:t xml:space="preserve">  </w:t>
      </w:r>
      <w:r w:rsidRPr="00B5441C">
        <w:rPr>
          <w:iCs w:val="0"/>
          <w:noProof/>
          <w:spacing w:val="0"/>
          <w:szCs w:val="24"/>
        </w:rPr>
        <w:t>Law Offices of Mark R. Leeds</w:t>
      </w:r>
      <w:r>
        <w:rPr>
          <w:iCs w:val="0"/>
          <w:spacing w:val="0"/>
          <w:szCs w:val="24"/>
        </w:rPr>
        <w:t xml:space="preserve">, </w:t>
      </w:r>
      <w:smartTag w:uri="urn:schemas-microsoft-com:office:smarttags" w:element="address">
        <w:smartTag w:uri="urn:schemas-microsoft-com:office:smarttags" w:element="Street">
          <w:r w:rsidRPr="00B5441C">
            <w:rPr>
              <w:iCs w:val="0"/>
              <w:noProof/>
              <w:spacing w:val="0"/>
              <w:szCs w:val="24"/>
            </w:rPr>
            <w:t>3888 Cherry Ave., Suite 100</w:t>
          </w:r>
        </w:smartTag>
        <w:r>
          <w:rPr>
            <w:iCs w:val="0"/>
            <w:spacing w:val="0"/>
            <w:szCs w:val="24"/>
          </w:rPr>
          <w:t xml:space="preserve">, </w:t>
        </w:r>
        <w:smartTag w:uri="urn:schemas-microsoft-com:office:smarttags" w:element="City">
          <w:r w:rsidRPr="00B5441C">
            <w:rPr>
              <w:iCs w:val="0"/>
              <w:noProof/>
              <w:spacing w:val="0"/>
              <w:szCs w:val="24"/>
            </w:rPr>
            <w:t>Long Beach</w:t>
          </w:r>
        </w:smartTag>
        <w:r>
          <w:rPr>
            <w:iCs w:val="0"/>
            <w:spacing w:val="0"/>
            <w:szCs w:val="24"/>
          </w:rPr>
          <w:t xml:space="preserve">, </w:t>
        </w:r>
        <w:smartTag w:uri="urn:schemas-microsoft-com:office:smarttags" w:element="State">
          <w:r w:rsidRPr="00B5441C">
            <w:rPr>
              <w:iCs w:val="0"/>
              <w:noProof/>
              <w:spacing w:val="0"/>
              <w:szCs w:val="24"/>
            </w:rPr>
            <w:t>CA</w:t>
          </w:r>
        </w:smartTag>
        <w:r>
          <w:rPr>
            <w:iCs w:val="0"/>
            <w:spacing w:val="0"/>
            <w:szCs w:val="24"/>
          </w:rPr>
          <w:t xml:space="preserve">  </w:t>
        </w:r>
        <w:smartTag w:uri="urn:schemas-microsoft-com:office:smarttags" w:element="PostalCode">
          <w:r w:rsidRPr="00B5441C">
            <w:rPr>
              <w:iCs w:val="0"/>
              <w:noProof/>
              <w:spacing w:val="0"/>
              <w:szCs w:val="24"/>
            </w:rPr>
            <w:t>90807</w:t>
          </w:r>
        </w:smartTag>
      </w:smartTag>
      <w:r>
        <w:rPr>
          <w:iCs w:val="0"/>
          <w:spacing w:val="0"/>
          <w:szCs w:val="24"/>
        </w:rPr>
        <w:t>.</w:t>
      </w:r>
    </w:p>
    <w:p w14:paraId="12B7ECBE" w14:textId="77777777" w:rsidR="00AE2459" w:rsidRPr="00E01904" w:rsidRDefault="00AE2459" w:rsidP="00AE2459">
      <w:pPr>
        <w:autoSpaceDE w:val="0"/>
        <w:autoSpaceDN w:val="0"/>
        <w:adjustRightInd w:val="0"/>
        <w:rPr>
          <w:iCs w:val="0"/>
          <w:spacing w:val="0"/>
          <w:szCs w:val="24"/>
        </w:rPr>
      </w:pPr>
    </w:p>
    <w:p w14:paraId="3501DE3C" w14:textId="799B0B2D" w:rsidR="00AE2459" w:rsidRPr="00E01904" w:rsidRDefault="00AE2459" w:rsidP="00AE2459">
      <w:pPr>
        <w:autoSpaceDE w:val="0"/>
        <w:autoSpaceDN w:val="0"/>
        <w:adjustRightInd w:val="0"/>
        <w:ind w:firstLine="720"/>
      </w:pPr>
      <w:r w:rsidRPr="6D0AFC0B">
        <w:rPr>
          <w:spacing w:val="0"/>
        </w:rPr>
        <w:t>On</w:t>
      </w:r>
      <w:r w:rsidRPr="6D0AFC0B">
        <w:rPr>
          <w:b/>
          <w:bCs/>
          <w:spacing w:val="0"/>
        </w:rPr>
        <w:t xml:space="preserve"> </w:t>
      </w:r>
      <w:r w:rsidR="00BE6960">
        <w:rPr>
          <w:iCs w:val="0"/>
          <w:spacing w:val="0"/>
          <w:szCs w:val="24"/>
        </w:rPr>
        <w:t>April 16</w:t>
      </w:r>
      <w:r w:rsidR="7C6536A2" w:rsidRPr="00E01904">
        <w:rPr>
          <w:iCs w:val="0"/>
          <w:spacing w:val="0"/>
          <w:szCs w:val="24"/>
        </w:rPr>
        <w:t>, 202</w:t>
      </w:r>
      <w:r w:rsidR="00BE6960">
        <w:rPr>
          <w:iCs w:val="0"/>
          <w:spacing w:val="0"/>
          <w:szCs w:val="24"/>
        </w:rPr>
        <w:t>5</w:t>
      </w:r>
      <w:r w:rsidRPr="00E01904">
        <w:rPr>
          <w:iCs w:val="0"/>
          <w:spacing w:val="0"/>
          <w:szCs w:val="24"/>
        </w:rPr>
        <w:t>,</w:t>
      </w:r>
      <w:r>
        <w:rPr>
          <w:iCs w:val="0"/>
          <w:spacing w:val="0"/>
          <w:szCs w:val="24"/>
        </w:rPr>
        <w:t xml:space="preserve"> </w:t>
      </w:r>
      <w:r w:rsidRPr="6D0AFC0B">
        <w:rPr>
          <w:spacing w:val="0"/>
        </w:rPr>
        <w:t>I served the foregoing document described as:</w:t>
      </w:r>
    </w:p>
    <w:p w14:paraId="23B779E4" w14:textId="77777777" w:rsidR="00AE2459" w:rsidRDefault="00AE2459" w:rsidP="00AE2459">
      <w:pPr>
        <w:autoSpaceDE w:val="0"/>
        <w:autoSpaceDN w:val="0"/>
        <w:adjustRightInd w:val="0"/>
        <w:rPr>
          <w:b/>
          <w:bCs/>
        </w:rPr>
      </w:pPr>
    </w:p>
    <w:p w14:paraId="50CBEE5A" w14:textId="77777777" w:rsidR="00AE2459" w:rsidRDefault="00FF3B09" w:rsidP="00FF3B09">
      <w:pPr>
        <w:autoSpaceDE w:val="0"/>
        <w:autoSpaceDN w:val="0"/>
        <w:adjustRightInd w:val="0"/>
        <w:jc w:val="center"/>
        <w:rPr>
          <w:b/>
        </w:rPr>
      </w:pPr>
      <w:r w:rsidRPr="00FF3B09">
        <w:rPr>
          <w:b/>
        </w:rPr>
        <w:t>PETITION TO BE RELIEVED AS APPLICANT’S ATTORNEY</w:t>
      </w:r>
    </w:p>
    <w:p w14:paraId="0D80BED7" w14:textId="77777777" w:rsidR="004B3720" w:rsidRPr="00E01904" w:rsidRDefault="004B3720" w:rsidP="00FF3B09">
      <w:pPr>
        <w:autoSpaceDE w:val="0"/>
        <w:autoSpaceDN w:val="0"/>
        <w:adjustRightInd w:val="0"/>
        <w:jc w:val="center"/>
        <w:rPr>
          <w:iCs w:val="0"/>
          <w:spacing w:val="0"/>
          <w:szCs w:val="24"/>
        </w:rPr>
      </w:pPr>
    </w:p>
    <w:p w14:paraId="3A83DA52" w14:textId="77777777" w:rsidR="00AE2459" w:rsidRPr="00E01904" w:rsidRDefault="00AE2459" w:rsidP="00AE2459">
      <w:pPr>
        <w:autoSpaceDE w:val="0"/>
        <w:autoSpaceDN w:val="0"/>
        <w:adjustRightInd w:val="0"/>
        <w:rPr>
          <w:iCs w:val="0"/>
          <w:spacing w:val="0"/>
          <w:szCs w:val="24"/>
        </w:rPr>
      </w:pPr>
      <w:r w:rsidRPr="00E01904">
        <w:rPr>
          <w:iCs w:val="0"/>
          <w:spacing w:val="0"/>
          <w:szCs w:val="24"/>
        </w:rPr>
        <w:t xml:space="preserve">on the interested parties in this action, by placing true copies thereof enclosed in sealed envelopes </w:t>
      </w:r>
      <w:r>
        <w:rPr>
          <w:iCs w:val="0"/>
          <w:spacing w:val="0"/>
          <w:szCs w:val="24"/>
        </w:rPr>
        <w:t xml:space="preserve">addressed </w:t>
      </w:r>
      <w:r w:rsidRPr="00E01904">
        <w:rPr>
          <w:iCs w:val="0"/>
          <w:spacing w:val="0"/>
          <w:szCs w:val="24"/>
        </w:rPr>
        <w:t>as follows:</w:t>
      </w:r>
    </w:p>
    <w:p w14:paraId="6F5B5DA5" w14:textId="77777777" w:rsidR="00B4347B" w:rsidRDefault="00B4347B" w:rsidP="00B4347B">
      <w:pPr>
        <w:widowControl w:val="0"/>
        <w:autoSpaceDE w:val="0"/>
        <w:autoSpaceDN w:val="0"/>
        <w:adjustRightInd w:val="0"/>
        <w:spacing w:line="240" w:lineRule="exact"/>
        <w:rPr>
          <w:iCs w:val="0"/>
          <w:spacing w:val="0"/>
          <w:szCs w:val="24"/>
        </w:rPr>
      </w:pPr>
    </w:p>
    <w:p w14:paraId="38760BDC" w14:textId="77777777" w:rsidR="004B3720" w:rsidRDefault="004B3720" w:rsidP="00AE2459">
      <w:pPr>
        <w:autoSpaceDE w:val="0"/>
        <w:autoSpaceDN w:val="0"/>
        <w:adjustRightInd w:val="0"/>
        <w:rPr>
          <w:iCs w:val="0"/>
          <w:noProof/>
          <w:spacing w:val="0"/>
          <w:szCs w:val="24"/>
        </w:rPr>
        <w:sectPr w:rsidR="004B3720" w:rsidSect="00AE2459">
          <w:headerReference w:type="default" r:id="rId13"/>
          <w:footerReference w:type="default" r:id="rId14"/>
          <w:pgSz w:w="12240" w:h="15840" w:code="1"/>
          <w:pgMar w:top="-1440" w:right="720" w:bottom="-1080" w:left="2016" w:header="720" w:footer="360" w:gutter="0"/>
          <w:pgNumType w:start="1"/>
          <w:cols w:space="720"/>
          <w:noEndnote/>
        </w:sectPr>
      </w:pPr>
    </w:p>
    <w:p w14:paraId="64D31995" w14:textId="162D7BE7" w:rsidR="00A72351" w:rsidRDefault="00F06F72" w:rsidP="00A72351">
      <w:pPr>
        <w:spacing w:line="259" w:lineRule="auto"/>
      </w:pPr>
      <w:r w:rsidRPr="6D0AFC0B">
        <w:rPr>
          <w:noProof/>
        </w:rPr>
        <w:t xml:space="preserve">WCAB </w:t>
      </w:r>
      <w:r w:rsidRPr="6D0AFC0B">
        <w:rPr>
          <w:b/>
          <w:bCs/>
          <w:i/>
          <w:noProof/>
          <w:spacing w:val="0"/>
        </w:rPr>
        <w:t>(E-FILED)</w:t>
      </w:r>
      <w:r>
        <w:rPr>
          <w:iCs w:val="0"/>
          <w:noProof/>
          <w:spacing w:val="0"/>
          <w:szCs w:val="24"/>
        </w:rPr>
        <w:br/>
      </w:r>
      <w:r w:rsidRPr="00A72351">
        <w:t xml:space="preserve">4720 LINCOLN BLVD 2ND FLOOR, </w:t>
      </w:r>
    </w:p>
    <w:p w14:paraId="32BF2BE5" w14:textId="46E4D130" w:rsidR="00867FF9" w:rsidRDefault="00F06F72" w:rsidP="00A72351">
      <w:pPr>
        <w:spacing w:line="259" w:lineRule="auto"/>
      </w:pPr>
      <w:r w:rsidRPr="00A72351">
        <w:t>MARINA DEL REY, CA 90292</w:t>
      </w:r>
    </w:p>
    <w:p w14:paraId="7115DCC6" w14:textId="77777777" w:rsidR="00A72351" w:rsidRDefault="00A72351" w:rsidP="00A72351">
      <w:pPr>
        <w:spacing w:line="259" w:lineRule="auto"/>
        <w:rPr>
          <w:iCs w:val="0"/>
          <w:noProof/>
          <w:spacing w:val="0"/>
          <w:szCs w:val="24"/>
        </w:rPr>
      </w:pPr>
    </w:p>
    <w:p w14:paraId="04AF4618" w14:textId="70A35CB9" w:rsidR="00A72351" w:rsidRDefault="00F06F72" w:rsidP="6D0AFC0B">
      <w:pPr>
        <w:autoSpaceDE w:val="0"/>
        <w:autoSpaceDN w:val="0"/>
        <w:adjustRightInd w:val="0"/>
        <w:rPr>
          <w:noProof/>
        </w:rPr>
      </w:pPr>
      <w:r w:rsidRPr="00A72351">
        <w:rPr>
          <w:noProof/>
        </w:rPr>
        <w:t>GALLAGHER BASSETT 4040 SACRAMENTO</w:t>
      </w:r>
    </w:p>
    <w:p w14:paraId="5645605A" w14:textId="6C17B115" w:rsidR="00A72351" w:rsidRDefault="00F06F72" w:rsidP="6D0AFC0B">
      <w:pPr>
        <w:autoSpaceDE w:val="0"/>
        <w:autoSpaceDN w:val="0"/>
        <w:adjustRightInd w:val="0"/>
      </w:pPr>
      <w:r w:rsidRPr="00A72351">
        <w:t>P</w:t>
      </w:r>
      <w:r>
        <w:t>.</w:t>
      </w:r>
      <w:r w:rsidRPr="00A72351">
        <w:t>O</w:t>
      </w:r>
      <w:r>
        <w:t>.</w:t>
      </w:r>
      <w:r w:rsidRPr="00A72351">
        <w:t xml:space="preserve"> BOX 2840 </w:t>
      </w:r>
    </w:p>
    <w:p w14:paraId="5E31987F" w14:textId="3D540F38" w:rsidR="00867FF9" w:rsidRDefault="00F06F72" w:rsidP="6D0AFC0B">
      <w:pPr>
        <w:autoSpaceDE w:val="0"/>
        <w:autoSpaceDN w:val="0"/>
        <w:adjustRightInd w:val="0"/>
      </w:pPr>
      <w:r w:rsidRPr="00A72351">
        <w:t>CLINTON IA 52733</w:t>
      </w:r>
    </w:p>
    <w:p w14:paraId="616CD566" w14:textId="77777777" w:rsidR="00F06F72" w:rsidRDefault="00F06F72" w:rsidP="00AE2459">
      <w:pPr>
        <w:autoSpaceDE w:val="0"/>
        <w:autoSpaceDN w:val="0"/>
        <w:adjustRightInd w:val="0"/>
        <w:rPr>
          <w:noProof/>
          <w:spacing w:val="0"/>
        </w:rPr>
      </w:pPr>
    </w:p>
    <w:p w14:paraId="29F06E90" w14:textId="7D072CCA" w:rsidR="00F06F72" w:rsidRPr="00F06F72" w:rsidRDefault="00F06F72" w:rsidP="00F06F72">
      <w:pPr>
        <w:autoSpaceDE w:val="0"/>
        <w:autoSpaceDN w:val="0"/>
        <w:adjustRightInd w:val="0"/>
        <w:rPr>
          <w:noProof/>
          <w:spacing w:val="0"/>
        </w:rPr>
      </w:pPr>
      <w:r w:rsidRPr="00F06F72">
        <w:rPr>
          <w:noProof/>
          <w:spacing w:val="0"/>
        </w:rPr>
        <w:t xml:space="preserve">ERIC MIRELES  </w:t>
      </w:r>
    </w:p>
    <w:p w14:paraId="07CE56AB" w14:textId="30C982B8" w:rsidR="00F06F72" w:rsidRPr="00F06F72" w:rsidRDefault="00F06F72" w:rsidP="00F06F72">
      <w:pPr>
        <w:autoSpaceDE w:val="0"/>
        <w:autoSpaceDN w:val="0"/>
        <w:adjustRightInd w:val="0"/>
        <w:rPr>
          <w:noProof/>
          <w:spacing w:val="0"/>
        </w:rPr>
      </w:pPr>
      <w:r w:rsidRPr="00F06F72">
        <w:rPr>
          <w:noProof/>
          <w:spacing w:val="0"/>
        </w:rPr>
        <w:t>15017 HAYWARD ST</w:t>
      </w:r>
    </w:p>
    <w:p w14:paraId="525037FB" w14:textId="095481A8" w:rsidR="00F06F72" w:rsidRDefault="00F06F72" w:rsidP="00F06F72">
      <w:pPr>
        <w:autoSpaceDE w:val="0"/>
        <w:autoSpaceDN w:val="0"/>
        <w:adjustRightInd w:val="0"/>
        <w:rPr>
          <w:noProof/>
          <w:spacing w:val="0"/>
        </w:rPr>
      </w:pPr>
      <w:r w:rsidRPr="00F06F72">
        <w:rPr>
          <w:noProof/>
          <w:spacing w:val="0"/>
        </w:rPr>
        <w:t>WHITTIER, CA 90603</w:t>
      </w:r>
    </w:p>
    <w:p w14:paraId="40854B5A" w14:textId="13CE5AC3" w:rsidR="00F06F72" w:rsidRDefault="00F06F72" w:rsidP="00AE2459">
      <w:pPr>
        <w:autoSpaceDE w:val="0"/>
        <w:autoSpaceDN w:val="0"/>
        <w:adjustRightInd w:val="0"/>
        <w:sectPr w:rsidR="00F06F72" w:rsidSect="00A72351">
          <w:type w:val="continuous"/>
          <w:pgSz w:w="12240" w:h="15840" w:code="1"/>
          <w:pgMar w:top="-1440" w:right="720" w:bottom="-1080" w:left="2016" w:header="720" w:footer="360" w:gutter="0"/>
          <w:pgNumType w:start="1"/>
          <w:cols w:space="720"/>
          <w:noEndnote/>
        </w:sectPr>
      </w:pPr>
    </w:p>
    <w:p w14:paraId="23B1BEEE" w14:textId="229DD0E5" w:rsidR="004B3720" w:rsidRDefault="004B3720" w:rsidP="00AE2459">
      <w:pPr>
        <w:autoSpaceDE w:val="0"/>
        <w:autoSpaceDN w:val="0"/>
        <w:adjustRightInd w:val="0"/>
        <w:sectPr w:rsidR="004B3720" w:rsidSect="00867FF9">
          <w:type w:val="continuous"/>
          <w:pgSz w:w="12240" w:h="15840" w:code="1"/>
          <w:pgMar w:top="-1440" w:right="720" w:bottom="-1080" w:left="2016" w:header="720" w:footer="360" w:gutter="0"/>
          <w:pgNumType w:start="1"/>
          <w:cols w:space="720"/>
          <w:noEndnote/>
        </w:sectPr>
      </w:pPr>
    </w:p>
    <w:p w14:paraId="19796C84" w14:textId="440CD4A9" w:rsidR="00AE2459" w:rsidRPr="004B3720" w:rsidRDefault="00AE2459" w:rsidP="00AE2459">
      <w:pPr>
        <w:autoSpaceDE w:val="0"/>
        <w:autoSpaceDN w:val="0"/>
        <w:adjustRightInd w:val="0"/>
        <w:rPr>
          <w:b/>
          <w:iCs w:val="0"/>
          <w:spacing w:val="0"/>
          <w:szCs w:val="24"/>
        </w:rPr>
      </w:pPr>
      <w:r w:rsidRPr="00E01904">
        <w:rPr>
          <w:iCs w:val="0"/>
          <w:spacing w:val="0"/>
          <w:szCs w:val="24"/>
        </w:rPr>
        <w:t>[X]</w:t>
      </w:r>
      <w:r w:rsidRPr="00E01904">
        <w:rPr>
          <w:iCs w:val="0"/>
          <w:spacing w:val="0"/>
          <w:szCs w:val="24"/>
        </w:rPr>
        <w:tab/>
      </w:r>
      <w:r w:rsidRPr="00E01904">
        <w:rPr>
          <w:b/>
          <w:bCs/>
          <w:iCs w:val="0"/>
          <w:spacing w:val="0"/>
          <w:szCs w:val="24"/>
        </w:rPr>
        <w:t>BY MAIL</w:t>
      </w:r>
    </w:p>
    <w:p w14:paraId="6244BE3F" w14:textId="77777777" w:rsidR="00AE2459" w:rsidRPr="00E01904" w:rsidRDefault="00AE2459" w:rsidP="00AE2459">
      <w:pPr>
        <w:autoSpaceDE w:val="0"/>
        <w:autoSpaceDN w:val="0"/>
        <w:adjustRightInd w:val="0"/>
        <w:rPr>
          <w:b/>
          <w:bCs/>
          <w:iCs w:val="0"/>
          <w:spacing w:val="0"/>
          <w:szCs w:val="24"/>
        </w:rPr>
      </w:pPr>
    </w:p>
    <w:p w14:paraId="02435CDE" w14:textId="77777777" w:rsidR="00AE2459" w:rsidRDefault="00AE2459" w:rsidP="00AE2459">
      <w:pPr>
        <w:autoSpaceDE w:val="0"/>
        <w:autoSpaceDN w:val="0"/>
        <w:adjustRightInd w:val="0"/>
        <w:rPr>
          <w:iCs w:val="0"/>
          <w:spacing w:val="0"/>
          <w:szCs w:val="24"/>
        </w:rPr>
      </w:pPr>
      <w:r w:rsidRPr="00E01904">
        <w:rPr>
          <w:iCs w:val="0"/>
          <w:spacing w:val="0"/>
          <w:szCs w:val="24"/>
        </w:rPr>
        <w:tab/>
        <w:t xml:space="preserve">I </w:t>
      </w:r>
      <w:r>
        <w:rPr>
          <w:iCs w:val="0"/>
          <w:spacing w:val="0"/>
          <w:szCs w:val="24"/>
        </w:rPr>
        <w:t xml:space="preserve">am “readily familiar” with the firm’s practice of collection and processing correspondence for mailing.  Under that practice it would be deposited with </w:t>
      </w:r>
      <w:smartTag w:uri="urn:schemas-microsoft-com:office:smarttags" w:element="country-region">
        <w:r>
          <w:rPr>
            <w:iCs w:val="0"/>
            <w:spacing w:val="0"/>
            <w:szCs w:val="24"/>
          </w:rPr>
          <w:t>U.S.</w:t>
        </w:r>
      </w:smartTag>
      <w:r>
        <w:rPr>
          <w:iCs w:val="0"/>
          <w:spacing w:val="0"/>
          <w:szCs w:val="24"/>
        </w:rPr>
        <w:t xml:space="preserve"> postal service on that same day with postage thereon fully prepaid at </w:t>
      </w:r>
      <w:smartTag w:uri="urn:schemas-microsoft-com:office:smarttags" w:element="place">
        <w:smartTag w:uri="urn:schemas-microsoft-com:office:smarttags" w:element="City">
          <w:r>
            <w:rPr>
              <w:iCs w:val="0"/>
              <w:spacing w:val="0"/>
              <w:szCs w:val="24"/>
            </w:rPr>
            <w:t>Los Angeles</w:t>
          </w:r>
        </w:smartTag>
        <w:r>
          <w:rPr>
            <w:iCs w:val="0"/>
            <w:spacing w:val="0"/>
            <w:szCs w:val="24"/>
          </w:rPr>
          <w:t xml:space="preserve">, </w:t>
        </w:r>
        <w:smartTag w:uri="urn:schemas-microsoft-com:office:smarttags" w:element="State">
          <w:r>
            <w:rPr>
              <w:iCs w:val="0"/>
              <w:spacing w:val="0"/>
              <w:szCs w:val="24"/>
            </w:rPr>
            <w:t>California</w:t>
          </w:r>
        </w:smartTag>
      </w:smartTag>
      <w:r>
        <w:rPr>
          <w:iCs w:val="0"/>
          <w:spacing w:val="0"/>
          <w:szCs w:val="24"/>
        </w:rPr>
        <w:t xml:space="preserve"> in the ordinary course of business.  I am aware that on motion of the party served, service is presumed invalid if the postal cancellation date or the postage meter date is more than one day after the date of deposit for mailing in this affidavit.  </w:t>
      </w:r>
    </w:p>
    <w:p w14:paraId="749D4333" w14:textId="24E1CC1A" w:rsidR="00AE2459" w:rsidRDefault="00AE2459" w:rsidP="00AE2459">
      <w:pPr>
        <w:autoSpaceDE w:val="0"/>
        <w:autoSpaceDN w:val="0"/>
        <w:adjustRightInd w:val="0"/>
      </w:pPr>
    </w:p>
    <w:p w14:paraId="5027F715" w14:textId="77777777" w:rsidR="00AE2459" w:rsidRPr="00E01904" w:rsidRDefault="00AE2459" w:rsidP="00AE2459">
      <w:pPr>
        <w:autoSpaceDE w:val="0"/>
        <w:autoSpaceDN w:val="0"/>
        <w:adjustRightInd w:val="0"/>
        <w:rPr>
          <w:iCs w:val="0"/>
          <w:spacing w:val="0"/>
          <w:szCs w:val="24"/>
        </w:rPr>
      </w:pPr>
      <w:r w:rsidRPr="00E01904">
        <w:rPr>
          <w:iCs w:val="0"/>
          <w:spacing w:val="0"/>
          <w:szCs w:val="24"/>
        </w:rPr>
        <w:t xml:space="preserve"> </w:t>
      </w:r>
    </w:p>
    <w:p w14:paraId="283ECEB3" w14:textId="77777777" w:rsidR="00AE2459" w:rsidRPr="00E01904" w:rsidRDefault="00AE2459" w:rsidP="00AE2459">
      <w:pPr>
        <w:autoSpaceDE w:val="0"/>
        <w:autoSpaceDN w:val="0"/>
        <w:adjustRightInd w:val="0"/>
        <w:rPr>
          <w:iCs w:val="0"/>
          <w:spacing w:val="0"/>
          <w:szCs w:val="24"/>
        </w:rPr>
      </w:pPr>
      <w:r w:rsidRPr="00E01904">
        <w:rPr>
          <w:iCs w:val="0"/>
          <w:spacing w:val="0"/>
          <w:szCs w:val="24"/>
        </w:rPr>
        <w:tab/>
        <w:t xml:space="preserve">I declare under penalty of perjury under the laws of the State of </w:t>
      </w:r>
      <w:smartTag w:uri="urn:schemas-microsoft-com:office:smarttags" w:element="place">
        <w:smartTag w:uri="urn:schemas-microsoft-com:office:smarttags" w:element="State">
          <w:r w:rsidRPr="00E01904">
            <w:rPr>
              <w:iCs w:val="0"/>
              <w:spacing w:val="0"/>
              <w:szCs w:val="24"/>
            </w:rPr>
            <w:t>California</w:t>
          </w:r>
        </w:smartTag>
      </w:smartTag>
      <w:r w:rsidRPr="00E01904">
        <w:rPr>
          <w:iCs w:val="0"/>
          <w:spacing w:val="0"/>
          <w:szCs w:val="24"/>
        </w:rPr>
        <w:t xml:space="preserve"> that the above is</w:t>
      </w:r>
      <w:r>
        <w:rPr>
          <w:iCs w:val="0"/>
          <w:spacing w:val="0"/>
          <w:szCs w:val="24"/>
        </w:rPr>
        <w:t xml:space="preserve"> </w:t>
      </w:r>
      <w:r w:rsidRPr="00E01904">
        <w:rPr>
          <w:iCs w:val="0"/>
          <w:spacing w:val="0"/>
          <w:szCs w:val="24"/>
        </w:rPr>
        <w:t>true and correct.</w:t>
      </w:r>
    </w:p>
    <w:p w14:paraId="0C8C7C5A" w14:textId="77777777" w:rsidR="00AE2459" w:rsidRPr="00E01904" w:rsidRDefault="00AE2459" w:rsidP="00AE2459">
      <w:pPr>
        <w:autoSpaceDE w:val="0"/>
        <w:autoSpaceDN w:val="0"/>
        <w:adjustRightInd w:val="0"/>
        <w:rPr>
          <w:iCs w:val="0"/>
          <w:spacing w:val="0"/>
          <w:szCs w:val="24"/>
        </w:rPr>
      </w:pPr>
    </w:p>
    <w:p w14:paraId="048B3B93" w14:textId="77777777" w:rsidR="00AE2459" w:rsidRPr="00E01904" w:rsidRDefault="00AE2459" w:rsidP="00AE2459">
      <w:pPr>
        <w:autoSpaceDE w:val="0"/>
        <w:autoSpaceDN w:val="0"/>
        <w:adjustRightInd w:val="0"/>
        <w:rPr>
          <w:iCs w:val="0"/>
          <w:spacing w:val="0"/>
          <w:szCs w:val="24"/>
        </w:rPr>
      </w:pPr>
    </w:p>
    <w:p w14:paraId="6C7936B0" w14:textId="77777777" w:rsidR="00AE2459" w:rsidRPr="00E01904" w:rsidRDefault="00AE2459" w:rsidP="00AE2459">
      <w:pPr>
        <w:autoSpaceDE w:val="0"/>
        <w:autoSpaceDN w:val="0"/>
        <w:adjustRightInd w:val="0"/>
        <w:rPr>
          <w:iCs w:val="0"/>
          <w:spacing w:val="0"/>
          <w:szCs w:val="24"/>
        </w:rPr>
      </w:pPr>
      <w:r>
        <w:rPr>
          <w:iCs w:val="0"/>
          <w:spacing w:val="0"/>
          <w:szCs w:val="24"/>
        </w:rPr>
        <w:t>_________________</w:t>
      </w:r>
      <w:r w:rsidRPr="00E01904">
        <w:rPr>
          <w:iCs w:val="0"/>
          <w:spacing w:val="0"/>
          <w:szCs w:val="24"/>
        </w:rPr>
        <w:t>_________________</w:t>
      </w:r>
    </w:p>
    <w:p w14:paraId="0133F84D" w14:textId="0C8DD7D7" w:rsidR="00AE2459" w:rsidRDefault="00101396" w:rsidP="00AE2459">
      <w:pPr>
        <w:autoSpaceDE w:val="0"/>
        <w:autoSpaceDN w:val="0"/>
        <w:adjustRightInd w:val="0"/>
        <w:sectPr w:rsidR="00AE2459" w:rsidSect="004B3720">
          <w:type w:val="continuous"/>
          <w:pgSz w:w="12240" w:h="15840" w:code="1"/>
          <w:pgMar w:top="-1440" w:right="720" w:bottom="-1080" w:left="2016" w:header="720" w:footer="360" w:gutter="0"/>
          <w:pgNumType w:start="1"/>
          <w:cols w:space="720"/>
          <w:noEndnote/>
        </w:sectPr>
      </w:pPr>
      <w:r>
        <w:rPr>
          <w:b/>
          <w:bCs/>
          <w:iCs w:val="0"/>
          <w:noProof/>
          <w:spacing w:val="0"/>
          <w:szCs w:val="24"/>
        </w:rPr>
        <w:t>Ariana Dolore</w:t>
      </w:r>
      <w:r w:rsidR="00F06F72">
        <w:rPr>
          <w:b/>
          <w:bCs/>
          <w:iCs w:val="0"/>
          <w:noProof/>
          <w:spacing w:val="0"/>
          <w:szCs w:val="24"/>
        </w:rPr>
        <w:t>s</w:t>
      </w:r>
    </w:p>
    <w:p w14:paraId="41C946EA" w14:textId="77777777" w:rsidR="006F5DCB" w:rsidRDefault="006F5DCB"/>
    <w:sectPr w:rsidR="006F5DCB" w:rsidSect="00AE2459">
      <w:headerReference w:type="default" r:id="rId15"/>
      <w:footerReference w:type="default" r:id="rId16"/>
      <w:type w:val="continuous"/>
      <w:pgSz w:w="12240" w:h="15840" w:code="1"/>
      <w:pgMar w:top="-1440" w:right="720" w:bottom="-1080" w:left="2016" w:header="720" w:footer="36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C657B" w14:textId="77777777" w:rsidR="00834BE7" w:rsidRDefault="00834BE7">
      <w:r>
        <w:separator/>
      </w:r>
    </w:p>
  </w:endnote>
  <w:endnote w:type="continuationSeparator" w:id="0">
    <w:p w14:paraId="1E34D5DA" w14:textId="77777777" w:rsidR="00834BE7" w:rsidRDefault="00834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C969" w14:textId="77777777" w:rsidR="00AE2459" w:rsidRDefault="00AE24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6D28DCD" w14:textId="77777777" w:rsidR="00AE2459" w:rsidRDefault="00AE2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7BF9" w14:textId="77777777" w:rsidR="00AE2459" w:rsidRDefault="00AE2459" w:rsidP="00D70A60">
    <w:pPr>
      <w:pStyle w:val="Footer"/>
      <w:framePr w:wrap="around" w:vAnchor="text" w:hAnchor="margin" w:xAlign="center" w:y="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C59D" w14:textId="77777777" w:rsidR="00AE2459" w:rsidRDefault="00AE2459">
    <w:pPr>
      <w:pStyle w:val="Footer"/>
    </w:pPr>
    <w:r>
      <w:tab/>
    </w:r>
  </w:p>
  <w:p w14:paraId="1100E07E" w14:textId="690C5DBF" w:rsidR="00AE2459" w:rsidRDefault="00251D1A">
    <w:pPr>
      <w:pStyle w:val="PldTitleFooter"/>
    </w:pPr>
    <w:r>
      <w:rPr>
        <w:noProof/>
      </w:rPr>
      <mc:AlternateContent>
        <mc:Choice Requires="wps">
          <w:drawing>
            <wp:anchor distT="0" distB="0" distL="114300" distR="114300" simplePos="0" relativeHeight="251657728" behindDoc="0" locked="0" layoutInCell="0" allowOverlap="1" wp14:anchorId="39A8D37C" wp14:editId="695B27A2">
              <wp:simplePos x="0" y="0"/>
              <wp:positionH relativeFrom="column">
                <wp:posOffset>0</wp:posOffset>
              </wp:positionH>
              <wp:positionV relativeFrom="paragraph">
                <wp:posOffset>0</wp:posOffset>
              </wp:positionV>
              <wp:extent cx="6035040" cy="0"/>
              <wp:effectExtent l="9525" t="9525" r="13335" b="9525"/>
              <wp:wrapNone/>
              <wp:docPr id="7325570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C880A"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7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NtsAEAAEgDAAAOAAAAZHJzL2Uyb0RvYy54bWysU8Fu2zAMvQ/YPwi6L3aypdi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" o:allowincell="f"/>
          </w:pict>
        </mc:Fallback>
      </mc:AlternateContent>
    </w:r>
    <w:r w:rsidR="00AE2459">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7B8F8" w14:textId="77777777" w:rsidR="00AE2459" w:rsidRPr="00F51A03" w:rsidRDefault="00AE2459" w:rsidP="00D70A60">
    <w:pPr>
      <w:pStyle w:val="PldTitleFooter"/>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8114" w14:textId="77777777" w:rsidR="00AE2459" w:rsidRDefault="00AE2459">
    <w:pPr>
      <w:pStyle w:val="Footer"/>
    </w:pPr>
  </w:p>
  <w:p w14:paraId="26E68AA6" w14:textId="581751A6" w:rsidR="00AE2459" w:rsidRPr="00F51A03" w:rsidRDefault="00251D1A">
    <w:pPr>
      <w:pStyle w:val="PldTitleFooter"/>
      <w:rPr>
        <w:b/>
        <w:szCs w:val="16"/>
      </w:rPr>
    </w:pPr>
    <w:r>
      <w:rPr>
        <w:b/>
        <w:noProof/>
        <w:szCs w:val="16"/>
      </w:rPr>
      <mc:AlternateContent>
        <mc:Choice Requires="wps">
          <w:drawing>
            <wp:anchor distT="0" distB="0" distL="114300" distR="114300" simplePos="0" relativeHeight="251662848" behindDoc="0" locked="0" layoutInCell="0" allowOverlap="1" wp14:anchorId="31CB4AA2" wp14:editId="70751E46">
              <wp:simplePos x="0" y="0"/>
              <wp:positionH relativeFrom="column">
                <wp:posOffset>0</wp:posOffset>
              </wp:positionH>
              <wp:positionV relativeFrom="paragraph">
                <wp:posOffset>0</wp:posOffset>
              </wp:positionV>
              <wp:extent cx="6035040" cy="0"/>
              <wp:effectExtent l="9525" t="9525" r="13335" b="9525"/>
              <wp:wrapNone/>
              <wp:docPr id="108010615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A4BC3" id="Line 25"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7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NtsAEAAEgDAAAOAAAAZHJzL2Uyb0RvYy54bWysU8Fu2zAMvQ/YPwi6L3aypdi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" o:allowincell="f"/>
          </w:pict>
        </mc:Fallback>
      </mc:AlternateContent>
    </w:r>
    <w:r w:rsidR="00AE2459">
      <w:rPr>
        <w:b/>
        <w:szCs w:val="16"/>
      </w:rPr>
      <w:t>PROOF OF SERVICE RE PETITION &amp; ORDER TO CONSOLIDATE CLAIMS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7D36F" w14:textId="77777777" w:rsidR="00834BE7" w:rsidRDefault="00834BE7">
      <w:r>
        <w:separator/>
      </w:r>
    </w:p>
  </w:footnote>
  <w:footnote w:type="continuationSeparator" w:id="0">
    <w:p w14:paraId="16003655" w14:textId="77777777" w:rsidR="00834BE7" w:rsidRDefault="00834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A3321" w14:textId="66643FAC" w:rsidR="00AE2459" w:rsidRDefault="00251D1A">
    <w:pPr>
      <w:pStyle w:val="Header"/>
    </w:pPr>
    <w:r>
      <w:rPr>
        <w:noProof/>
      </w:rPr>
      <mc:AlternateContent>
        <mc:Choice Requires="wps">
          <w:drawing>
            <wp:anchor distT="0" distB="0" distL="114300" distR="114300" simplePos="0" relativeHeight="251651584" behindDoc="0" locked="0" layoutInCell="0" allowOverlap="1" wp14:anchorId="3A4F2C99" wp14:editId="3B7DDBC1">
              <wp:simplePos x="0" y="0"/>
              <wp:positionH relativeFrom="margin">
                <wp:posOffset>-640080</wp:posOffset>
              </wp:positionH>
              <wp:positionV relativeFrom="margin">
                <wp:posOffset>0</wp:posOffset>
              </wp:positionV>
              <wp:extent cx="457200" cy="8686800"/>
              <wp:effectExtent l="0" t="0" r="1905" b="0"/>
              <wp:wrapNone/>
              <wp:docPr id="1793116533"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686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FAF281" w14:textId="77777777" w:rsidR="00AE2459" w:rsidRDefault="00AE2459">
                          <w:pPr>
                            <w:pStyle w:val="NumbersinMargin"/>
                          </w:pPr>
                          <w:r>
                            <w:t>1</w:t>
                          </w:r>
                        </w:p>
                        <w:p w14:paraId="5C362DE8" w14:textId="77777777" w:rsidR="00AE2459" w:rsidRDefault="00AE2459">
                          <w:pPr>
                            <w:pStyle w:val="NumbersinMargin"/>
                          </w:pPr>
                          <w:r>
                            <w:t>2</w:t>
                          </w:r>
                        </w:p>
                        <w:p w14:paraId="258BFE77" w14:textId="77777777" w:rsidR="00AE2459" w:rsidRDefault="00AE2459">
                          <w:pPr>
                            <w:pStyle w:val="NumbersinMargin"/>
                          </w:pPr>
                          <w:r>
                            <w:t>3</w:t>
                          </w:r>
                        </w:p>
                        <w:p w14:paraId="06ADE543" w14:textId="77777777" w:rsidR="00AE2459" w:rsidRDefault="00AE2459">
                          <w:pPr>
                            <w:pStyle w:val="NumbersinMargin"/>
                          </w:pPr>
                          <w:r>
                            <w:t>4</w:t>
                          </w:r>
                        </w:p>
                        <w:p w14:paraId="5841007F" w14:textId="77777777" w:rsidR="00AE2459" w:rsidRDefault="00AE2459">
                          <w:pPr>
                            <w:pStyle w:val="NumbersinMargin"/>
                          </w:pPr>
                          <w:r>
                            <w:t>5</w:t>
                          </w:r>
                        </w:p>
                        <w:p w14:paraId="50BCFB13" w14:textId="77777777" w:rsidR="00AE2459" w:rsidRDefault="00AE2459">
                          <w:pPr>
                            <w:pStyle w:val="NumbersinMargin"/>
                          </w:pPr>
                          <w:r>
                            <w:t>6</w:t>
                          </w:r>
                        </w:p>
                        <w:p w14:paraId="7CF8FA2A" w14:textId="77777777" w:rsidR="00AE2459" w:rsidRDefault="00AE2459">
                          <w:pPr>
                            <w:pStyle w:val="NumbersinMargin"/>
                          </w:pPr>
                          <w:r>
                            <w:t>7</w:t>
                          </w:r>
                        </w:p>
                        <w:p w14:paraId="76A21D88" w14:textId="77777777" w:rsidR="00AE2459" w:rsidRDefault="00AE2459">
                          <w:pPr>
                            <w:pStyle w:val="NumbersinMargin"/>
                          </w:pPr>
                          <w:r>
                            <w:t>8</w:t>
                          </w:r>
                        </w:p>
                        <w:p w14:paraId="4453E969" w14:textId="77777777" w:rsidR="00AE2459" w:rsidRDefault="00AE2459">
                          <w:pPr>
                            <w:pStyle w:val="NumbersinMargin"/>
                          </w:pPr>
                          <w:r>
                            <w:t>9</w:t>
                          </w:r>
                        </w:p>
                        <w:p w14:paraId="622E367C" w14:textId="77777777" w:rsidR="00AE2459" w:rsidRDefault="00AE2459">
                          <w:pPr>
                            <w:pStyle w:val="NumbersinMargin"/>
                          </w:pPr>
                          <w:r>
                            <w:t>10</w:t>
                          </w:r>
                        </w:p>
                        <w:p w14:paraId="21ED2EFB" w14:textId="77777777" w:rsidR="00AE2459" w:rsidRDefault="00AE2459">
                          <w:pPr>
                            <w:pStyle w:val="NumbersinMargin"/>
                          </w:pPr>
                          <w:r>
                            <w:t>11</w:t>
                          </w:r>
                        </w:p>
                        <w:p w14:paraId="2330174C" w14:textId="77777777" w:rsidR="00AE2459" w:rsidRDefault="00AE2459">
                          <w:pPr>
                            <w:pStyle w:val="NumbersinMargin"/>
                          </w:pPr>
                          <w:r>
                            <w:t>12</w:t>
                          </w:r>
                        </w:p>
                        <w:p w14:paraId="06FA765C" w14:textId="77777777" w:rsidR="00AE2459" w:rsidRDefault="00AE2459">
                          <w:pPr>
                            <w:pStyle w:val="NumbersinMargin"/>
                          </w:pPr>
                          <w:r>
                            <w:t>13</w:t>
                          </w:r>
                        </w:p>
                        <w:p w14:paraId="519B604B" w14:textId="77777777" w:rsidR="00AE2459" w:rsidRDefault="00AE2459">
                          <w:pPr>
                            <w:pStyle w:val="NumbersinMargin"/>
                          </w:pPr>
                          <w:r>
                            <w:t>14</w:t>
                          </w:r>
                        </w:p>
                        <w:p w14:paraId="50C9F1EA" w14:textId="77777777" w:rsidR="00AE2459" w:rsidRDefault="00AE2459">
                          <w:pPr>
                            <w:pStyle w:val="NumbersinMargin"/>
                          </w:pPr>
                          <w:r>
                            <w:t>15</w:t>
                          </w:r>
                        </w:p>
                        <w:p w14:paraId="6E528196" w14:textId="77777777" w:rsidR="00AE2459" w:rsidRDefault="00AE2459">
                          <w:pPr>
                            <w:pStyle w:val="NumbersinMargin"/>
                          </w:pPr>
                          <w:r>
                            <w:t>16</w:t>
                          </w:r>
                        </w:p>
                        <w:p w14:paraId="6E4240B0" w14:textId="77777777" w:rsidR="00AE2459" w:rsidRDefault="00AE2459">
                          <w:pPr>
                            <w:pStyle w:val="NumbersinMargin"/>
                          </w:pPr>
                          <w:r>
                            <w:t>17</w:t>
                          </w:r>
                        </w:p>
                        <w:p w14:paraId="7EB8A109" w14:textId="77777777" w:rsidR="00AE2459" w:rsidRDefault="00AE2459">
                          <w:pPr>
                            <w:pStyle w:val="NumbersinMargin"/>
                          </w:pPr>
                          <w:r>
                            <w:t>18</w:t>
                          </w:r>
                        </w:p>
                        <w:p w14:paraId="0C06D547" w14:textId="77777777" w:rsidR="00AE2459" w:rsidRDefault="00AE2459">
                          <w:pPr>
                            <w:pStyle w:val="NumbersinMargin"/>
                          </w:pPr>
                          <w:r>
                            <w:t>19</w:t>
                          </w:r>
                        </w:p>
                        <w:p w14:paraId="7D30B3C5" w14:textId="77777777" w:rsidR="00AE2459" w:rsidRDefault="00AE2459">
                          <w:pPr>
                            <w:pStyle w:val="NumbersinMargin"/>
                          </w:pPr>
                          <w:r>
                            <w:t>20</w:t>
                          </w:r>
                        </w:p>
                        <w:p w14:paraId="506D887F" w14:textId="77777777" w:rsidR="00AE2459" w:rsidRDefault="00AE2459">
                          <w:pPr>
                            <w:pStyle w:val="NumbersinMargin"/>
                          </w:pPr>
                          <w:r>
                            <w:t>21</w:t>
                          </w:r>
                        </w:p>
                        <w:p w14:paraId="151A5AC3" w14:textId="77777777" w:rsidR="00AE2459" w:rsidRDefault="00AE2459">
                          <w:pPr>
                            <w:pStyle w:val="NumbersinMargin"/>
                          </w:pPr>
                          <w:r>
                            <w:t>22</w:t>
                          </w:r>
                        </w:p>
                        <w:p w14:paraId="2F18B086" w14:textId="77777777" w:rsidR="00AE2459" w:rsidRDefault="00AE2459">
                          <w:pPr>
                            <w:pStyle w:val="NumbersinMargin"/>
                          </w:pPr>
                          <w:r>
                            <w:t>23</w:t>
                          </w:r>
                        </w:p>
                        <w:p w14:paraId="6138DBAB" w14:textId="77777777" w:rsidR="00AE2459" w:rsidRDefault="00AE2459">
                          <w:pPr>
                            <w:pStyle w:val="NumbersinMargin"/>
                          </w:pPr>
                          <w:r>
                            <w:t>24</w:t>
                          </w:r>
                        </w:p>
                        <w:p w14:paraId="5D502AE7" w14:textId="77777777" w:rsidR="00AE2459" w:rsidRDefault="00AE2459">
                          <w:pPr>
                            <w:pStyle w:val="NumbersinMargin"/>
                          </w:pPr>
                          <w:r>
                            <w:t>25</w:t>
                          </w:r>
                        </w:p>
                        <w:p w14:paraId="678ABC74" w14:textId="77777777" w:rsidR="00AE2459" w:rsidRDefault="00AE2459">
                          <w:pPr>
                            <w:pStyle w:val="NumbersinMargin"/>
                          </w:pPr>
                          <w:r>
                            <w:t>26</w:t>
                          </w:r>
                        </w:p>
                        <w:p w14:paraId="506C947E" w14:textId="77777777" w:rsidR="00AE2459" w:rsidRDefault="00AE2459">
                          <w:pPr>
                            <w:pStyle w:val="NumbersinMargin"/>
                          </w:pPr>
                          <w:r>
                            <w:t>27</w:t>
                          </w:r>
                        </w:p>
                        <w:p w14:paraId="70898441" w14:textId="77777777" w:rsidR="00AE2459" w:rsidRDefault="00AE2459">
                          <w:pPr>
                            <w:pStyle w:val="NumbersinMargin"/>
                          </w:pPr>
                          <w:r>
                            <w:t>28</w:t>
                          </w:r>
                        </w:p>
                        <w:p w14:paraId="66A3B3B0" w14:textId="77777777" w:rsidR="00AE2459" w:rsidRDefault="00AE2459">
                          <w:pPr>
                            <w:pStyle w:val="NumbersinMargin"/>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A4F2C99" id="_x0000_t202" coordsize="21600,21600" o:spt="202" path="m,l,21600r21600,l21600,xe">
              <v:stroke joinstyle="miter"/>
              <v:path gradientshapeok="t" o:connecttype="rect"/>
            </v:shapetype>
            <v:shape id="LineNumbers" o:spid="_x0000_s1026" type="#_x0000_t202" style="position:absolute;margin-left:-50.4pt;margin-top:0;width:36pt;height:684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" o:allowincell="f" stroked="f">
              <v:textbox inset="0,0,0,0">
                <w:txbxContent>
                  <w:p w14:paraId="5EFAF281" w14:textId="77777777" w:rsidR="00AE2459" w:rsidRDefault="00AE2459">
                    <w:pPr>
                      <w:pStyle w:val="NumbersinMargin"/>
                    </w:pPr>
                    <w:r>
                      <w:t>1</w:t>
                    </w:r>
                  </w:p>
                  <w:p w14:paraId="5C362DE8" w14:textId="77777777" w:rsidR="00AE2459" w:rsidRDefault="00AE2459">
                    <w:pPr>
                      <w:pStyle w:val="NumbersinMargin"/>
                    </w:pPr>
                    <w:r>
                      <w:t>2</w:t>
                    </w:r>
                  </w:p>
                  <w:p w14:paraId="258BFE77" w14:textId="77777777" w:rsidR="00AE2459" w:rsidRDefault="00AE2459">
                    <w:pPr>
                      <w:pStyle w:val="NumbersinMargin"/>
                    </w:pPr>
                    <w:r>
                      <w:t>3</w:t>
                    </w:r>
                  </w:p>
                  <w:p w14:paraId="06ADE543" w14:textId="77777777" w:rsidR="00AE2459" w:rsidRDefault="00AE2459">
                    <w:pPr>
                      <w:pStyle w:val="NumbersinMargin"/>
                    </w:pPr>
                    <w:r>
                      <w:t>4</w:t>
                    </w:r>
                  </w:p>
                  <w:p w14:paraId="5841007F" w14:textId="77777777" w:rsidR="00AE2459" w:rsidRDefault="00AE2459">
                    <w:pPr>
                      <w:pStyle w:val="NumbersinMargin"/>
                    </w:pPr>
                    <w:r>
                      <w:t>5</w:t>
                    </w:r>
                  </w:p>
                  <w:p w14:paraId="50BCFB13" w14:textId="77777777" w:rsidR="00AE2459" w:rsidRDefault="00AE2459">
                    <w:pPr>
                      <w:pStyle w:val="NumbersinMargin"/>
                    </w:pPr>
                    <w:r>
                      <w:t>6</w:t>
                    </w:r>
                  </w:p>
                  <w:p w14:paraId="7CF8FA2A" w14:textId="77777777" w:rsidR="00AE2459" w:rsidRDefault="00AE2459">
                    <w:pPr>
                      <w:pStyle w:val="NumbersinMargin"/>
                    </w:pPr>
                    <w:r>
                      <w:t>7</w:t>
                    </w:r>
                  </w:p>
                  <w:p w14:paraId="76A21D88" w14:textId="77777777" w:rsidR="00AE2459" w:rsidRDefault="00AE2459">
                    <w:pPr>
                      <w:pStyle w:val="NumbersinMargin"/>
                    </w:pPr>
                    <w:r>
                      <w:t>8</w:t>
                    </w:r>
                  </w:p>
                  <w:p w14:paraId="4453E969" w14:textId="77777777" w:rsidR="00AE2459" w:rsidRDefault="00AE2459">
                    <w:pPr>
                      <w:pStyle w:val="NumbersinMargin"/>
                    </w:pPr>
                    <w:r>
                      <w:t>9</w:t>
                    </w:r>
                  </w:p>
                  <w:p w14:paraId="622E367C" w14:textId="77777777" w:rsidR="00AE2459" w:rsidRDefault="00AE2459">
                    <w:pPr>
                      <w:pStyle w:val="NumbersinMargin"/>
                    </w:pPr>
                    <w:r>
                      <w:t>10</w:t>
                    </w:r>
                  </w:p>
                  <w:p w14:paraId="21ED2EFB" w14:textId="77777777" w:rsidR="00AE2459" w:rsidRDefault="00AE2459">
                    <w:pPr>
                      <w:pStyle w:val="NumbersinMargin"/>
                    </w:pPr>
                    <w:r>
                      <w:t>11</w:t>
                    </w:r>
                  </w:p>
                  <w:p w14:paraId="2330174C" w14:textId="77777777" w:rsidR="00AE2459" w:rsidRDefault="00AE2459">
                    <w:pPr>
                      <w:pStyle w:val="NumbersinMargin"/>
                    </w:pPr>
                    <w:r>
                      <w:t>12</w:t>
                    </w:r>
                  </w:p>
                  <w:p w14:paraId="06FA765C" w14:textId="77777777" w:rsidR="00AE2459" w:rsidRDefault="00AE2459">
                    <w:pPr>
                      <w:pStyle w:val="NumbersinMargin"/>
                    </w:pPr>
                    <w:r>
                      <w:t>13</w:t>
                    </w:r>
                  </w:p>
                  <w:p w14:paraId="519B604B" w14:textId="77777777" w:rsidR="00AE2459" w:rsidRDefault="00AE2459">
                    <w:pPr>
                      <w:pStyle w:val="NumbersinMargin"/>
                    </w:pPr>
                    <w:r>
                      <w:t>14</w:t>
                    </w:r>
                  </w:p>
                  <w:p w14:paraId="50C9F1EA" w14:textId="77777777" w:rsidR="00AE2459" w:rsidRDefault="00AE2459">
                    <w:pPr>
                      <w:pStyle w:val="NumbersinMargin"/>
                    </w:pPr>
                    <w:r>
                      <w:t>15</w:t>
                    </w:r>
                  </w:p>
                  <w:p w14:paraId="6E528196" w14:textId="77777777" w:rsidR="00AE2459" w:rsidRDefault="00AE2459">
                    <w:pPr>
                      <w:pStyle w:val="NumbersinMargin"/>
                    </w:pPr>
                    <w:r>
                      <w:t>16</w:t>
                    </w:r>
                  </w:p>
                  <w:p w14:paraId="6E4240B0" w14:textId="77777777" w:rsidR="00AE2459" w:rsidRDefault="00AE2459">
                    <w:pPr>
                      <w:pStyle w:val="NumbersinMargin"/>
                    </w:pPr>
                    <w:r>
                      <w:t>17</w:t>
                    </w:r>
                  </w:p>
                  <w:p w14:paraId="7EB8A109" w14:textId="77777777" w:rsidR="00AE2459" w:rsidRDefault="00AE2459">
                    <w:pPr>
                      <w:pStyle w:val="NumbersinMargin"/>
                    </w:pPr>
                    <w:r>
                      <w:t>18</w:t>
                    </w:r>
                  </w:p>
                  <w:p w14:paraId="0C06D547" w14:textId="77777777" w:rsidR="00AE2459" w:rsidRDefault="00AE2459">
                    <w:pPr>
                      <w:pStyle w:val="NumbersinMargin"/>
                    </w:pPr>
                    <w:r>
                      <w:t>19</w:t>
                    </w:r>
                  </w:p>
                  <w:p w14:paraId="7D30B3C5" w14:textId="77777777" w:rsidR="00AE2459" w:rsidRDefault="00AE2459">
                    <w:pPr>
                      <w:pStyle w:val="NumbersinMargin"/>
                    </w:pPr>
                    <w:r>
                      <w:t>20</w:t>
                    </w:r>
                  </w:p>
                  <w:p w14:paraId="506D887F" w14:textId="77777777" w:rsidR="00AE2459" w:rsidRDefault="00AE2459">
                    <w:pPr>
                      <w:pStyle w:val="NumbersinMargin"/>
                    </w:pPr>
                    <w:r>
                      <w:t>21</w:t>
                    </w:r>
                  </w:p>
                  <w:p w14:paraId="151A5AC3" w14:textId="77777777" w:rsidR="00AE2459" w:rsidRDefault="00AE2459">
                    <w:pPr>
                      <w:pStyle w:val="NumbersinMargin"/>
                    </w:pPr>
                    <w:r>
                      <w:t>22</w:t>
                    </w:r>
                  </w:p>
                  <w:p w14:paraId="2F18B086" w14:textId="77777777" w:rsidR="00AE2459" w:rsidRDefault="00AE2459">
                    <w:pPr>
                      <w:pStyle w:val="NumbersinMargin"/>
                    </w:pPr>
                    <w:r>
                      <w:t>23</w:t>
                    </w:r>
                  </w:p>
                  <w:p w14:paraId="6138DBAB" w14:textId="77777777" w:rsidR="00AE2459" w:rsidRDefault="00AE2459">
                    <w:pPr>
                      <w:pStyle w:val="NumbersinMargin"/>
                    </w:pPr>
                    <w:r>
                      <w:t>24</w:t>
                    </w:r>
                  </w:p>
                  <w:p w14:paraId="5D502AE7" w14:textId="77777777" w:rsidR="00AE2459" w:rsidRDefault="00AE2459">
                    <w:pPr>
                      <w:pStyle w:val="NumbersinMargin"/>
                    </w:pPr>
                    <w:r>
                      <w:t>25</w:t>
                    </w:r>
                  </w:p>
                  <w:p w14:paraId="678ABC74" w14:textId="77777777" w:rsidR="00AE2459" w:rsidRDefault="00AE2459">
                    <w:pPr>
                      <w:pStyle w:val="NumbersinMargin"/>
                    </w:pPr>
                    <w:r>
                      <w:t>26</w:t>
                    </w:r>
                  </w:p>
                  <w:p w14:paraId="506C947E" w14:textId="77777777" w:rsidR="00AE2459" w:rsidRDefault="00AE2459">
                    <w:pPr>
                      <w:pStyle w:val="NumbersinMargin"/>
                    </w:pPr>
                    <w:r>
                      <w:t>27</w:t>
                    </w:r>
                  </w:p>
                  <w:p w14:paraId="70898441" w14:textId="77777777" w:rsidR="00AE2459" w:rsidRDefault="00AE2459">
                    <w:pPr>
                      <w:pStyle w:val="NumbersinMargin"/>
                    </w:pPr>
                    <w:r>
                      <w:t>28</w:t>
                    </w:r>
                  </w:p>
                  <w:p w14:paraId="66A3B3B0" w14:textId="77777777" w:rsidR="00AE2459" w:rsidRDefault="00AE2459">
                    <w:pPr>
                      <w:pStyle w:val="NumbersinMargin"/>
                    </w:pPr>
                  </w:p>
                </w:txbxContent>
              </v:textbox>
              <w10:wrap anchorx="margin" anchory="margin"/>
            </v:shape>
          </w:pict>
        </mc:Fallback>
      </mc:AlternateContent>
    </w:r>
    <w:r>
      <w:rPr>
        <w:noProof/>
      </w:rPr>
      <mc:AlternateContent>
        <mc:Choice Requires="wps">
          <w:drawing>
            <wp:anchor distT="0" distB="0" distL="114300" distR="114300" simplePos="0" relativeHeight="251650560" behindDoc="0" locked="0" layoutInCell="0" allowOverlap="1" wp14:anchorId="0A6EC599" wp14:editId="285FB00E">
              <wp:simplePos x="0" y="0"/>
              <wp:positionH relativeFrom="margin">
                <wp:posOffset>6172200</wp:posOffset>
              </wp:positionH>
              <wp:positionV relativeFrom="page">
                <wp:posOffset>0</wp:posOffset>
              </wp:positionV>
              <wp:extent cx="0" cy="10058400"/>
              <wp:effectExtent l="9525" t="9525" r="9525" b="9525"/>
              <wp:wrapNone/>
              <wp:docPr id="89203888"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B9A93" id="RightBorder" o:spid="_x0000_s1026" style="position:absolute;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pt,0" to="48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" o:allowincell="f">
              <w10:wrap anchorx="margin" anchory="page"/>
            </v:line>
          </w:pict>
        </mc:Fallback>
      </mc:AlternateContent>
    </w:r>
    <w:r>
      <w:rPr>
        <w:noProof/>
      </w:rPr>
      <mc:AlternateContent>
        <mc:Choice Requires="wps">
          <w:drawing>
            <wp:anchor distT="0" distB="0" distL="114300" distR="114300" simplePos="0" relativeHeight="251649536" behindDoc="0" locked="0" layoutInCell="0" allowOverlap="1" wp14:anchorId="569F3428" wp14:editId="45FF730D">
              <wp:simplePos x="0" y="0"/>
              <wp:positionH relativeFrom="margin">
                <wp:posOffset>-91440</wp:posOffset>
              </wp:positionH>
              <wp:positionV relativeFrom="page">
                <wp:posOffset>0</wp:posOffset>
              </wp:positionV>
              <wp:extent cx="0" cy="10058400"/>
              <wp:effectExtent l="13335" t="9525" r="5715" b="9525"/>
              <wp:wrapNone/>
              <wp:docPr id="2127654627"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74AF0" id="LeftBorder2" o:spid="_x0000_s1026" style="position:absolute;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48512" behindDoc="0" locked="0" layoutInCell="0" allowOverlap="1" wp14:anchorId="34A0B780" wp14:editId="51A2633A">
              <wp:simplePos x="0" y="0"/>
              <wp:positionH relativeFrom="margin">
                <wp:posOffset>-45720</wp:posOffset>
              </wp:positionH>
              <wp:positionV relativeFrom="page">
                <wp:posOffset>0</wp:posOffset>
              </wp:positionV>
              <wp:extent cx="0" cy="10058400"/>
              <wp:effectExtent l="11430" t="9525" r="7620" b="9525"/>
              <wp:wrapNone/>
              <wp:docPr id="376951085"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73ED0" id="LeftBorder1" o:spid="_x0000_s1026" style="position:absolute;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297D" w14:textId="16151DD7" w:rsidR="00AE2459" w:rsidRDefault="00251D1A">
    <w:pPr>
      <w:pStyle w:val="Header"/>
    </w:pPr>
    <w:r>
      <w:rPr>
        <w:noProof/>
        <w:sz w:val="20"/>
      </w:rPr>
      <mc:AlternateContent>
        <mc:Choice Requires="wps">
          <w:drawing>
            <wp:anchor distT="0" distB="0" distL="114300" distR="114300" simplePos="0" relativeHeight="251656704" behindDoc="0" locked="0" layoutInCell="1" allowOverlap="1" wp14:anchorId="14AC8298" wp14:editId="32A243F0">
              <wp:simplePos x="0" y="0"/>
              <wp:positionH relativeFrom="column">
                <wp:posOffset>-1114425</wp:posOffset>
              </wp:positionH>
              <wp:positionV relativeFrom="page">
                <wp:posOffset>3886200</wp:posOffset>
              </wp:positionV>
              <wp:extent cx="685800" cy="2286000"/>
              <wp:effectExtent l="0" t="0" r="0" b="0"/>
              <wp:wrapNone/>
              <wp:docPr id="110131613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1CE3D" w14:textId="77777777" w:rsidR="00AE2459" w:rsidRDefault="00AE2459">
                          <w:pPr>
                            <w:pStyle w:val="PleadingLogo"/>
                            <w:rPr>
                              <w:b/>
                              <w:sz w:val="20"/>
                            </w:rPr>
                          </w:pPr>
                          <w:proofErr w:type="spellStart"/>
                          <w:r>
                            <w:rPr>
                              <w:b/>
                              <w:sz w:val="20"/>
                            </w:rPr>
                            <w:t>Graiwer</w:t>
                          </w:r>
                          <w:proofErr w:type="spellEnd"/>
                          <w:r>
                            <w:rPr>
                              <w:b/>
                              <w:sz w:val="20"/>
                            </w:rPr>
                            <w:t xml:space="preserve"> &amp; Kaplan, A.P.C.</w:t>
                          </w:r>
                        </w:p>
                        <w:p w14:paraId="6801D1C0" w14:textId="77777777" w:rsidR="00AE2459" w:rsidRDefault="00AE2459">
                          <w:pPr>
                            <w:pStyle w:val="PleadingLogo"/>
                            <w:rPr>
                              <w:lang w:val="fr-FR"/>
                            </w:rPr>
                          </w:pPr>
                          <w:r>
                            <w:rPr>
                              <w:lang w:val="fr-FR"/>
                            </w:rPr>
                            <w:t xml:space="preserve">3600 </w:t>
                          </w:r>
                          <w:proofErr w:type="spellStart"/>
                          <w:r>
                            <w:rPr>
                              <w:lang w:val="fr-FR"/>
                            </w:rPr>
                            <w:t>Wilshire</w:t>
                          </w:r>
                          <w:proofErr w:type="spellEnd"/>
                          <w:r>
                            <w:rPr>
                              <w:lang w:val="fr-FR"/>
                            </w:rPr>
                            <w:t xml:space="preserve"> Boulevard, Suite 2100</w:t>
                          </w:r>
                        </w:p>
                        <w:p w14:paraId="28D8998E" w14:textId="77777777" w:rsidR="00AE2459" w:rsidRDefault="00AE2459">
                          <w:pPr>
                            <w:pStyle w:val="PleadingLogo"/>
                            <w:rPr>
                              <w:sz w:val="12"/>
                            </w:rPr>
                          </w:pPr>
                          <w:r>
                            <w:t xml:space="preserve">Los </w:t>
                          </w:r>
                          <w:smartTag w:uri="urn:schemas-microsoft-com:office:smarttags" w:element="place">
                            <w:smartTag w:uri="urn:schemas-microsoft-com:office:smarttags" w:element="City">
                              <w:r>
                                <w:t>Angeles</w:t>
                              </w:r>
                            </w:smartTag>
                            <w:r>
                              <w:t xml:space="preserve">, </w:t>
                            </w:r>
                            <w:smartTag w:uri="urn:schemas-microsoft-com:office:smarttags" w:element="State">
                              <w:r>
                                <w:t>Ca</w:t>
                              </w:r>
                            </w:smartTag>
                            <w:r>
                              <w:t xml:space="preserve">   </w:t>
                            </w:r>
                            <w:smartTag w:uri="urn:schemas-microsoft-com:office:smarttags" w:element="PostalCode">
                              <w:r>
                                <w:t>90010-2614</w:t>
                              </w:r>
                            </w:smartTag>
                          </w:smartTag>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AC8298" id="_x0000_t202" coordsize="21600,21600" o:spt="202" path="m,l,21600r21600,l21600,xe">
              <v:stroke joinstyle="miter"/>
              <v:path gradientshapeok="t" o:connecttype="rect"/>
            </v:shapetype>
            <v:shape id="Text Box 9" o:spid="_x0000_s1027" type="#_x0000_t202" style="position:absolute;margin-left:-87.75pt;margin-top:306pt;width:54pt;height:18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" filled="f" stroked="f">
              <v:textbox style="layout-flow:vertical;mso-layout-flow-alt:bottom-to-top">
                <w:txbxContent>
                  <w:p w14:paraId="4B71CE3D" w14:textId="77777777" w:rsidR="00AE2459" w:rsidRDefault="00AE2459">
                    <w:pPr>
                      <w:pStyle w:val="PleadingLogo"/>
                      <w:rPr>
                        <w:b/>
                        <w:sz w:val="20"/>
                      </w:rPr>
                    </w:pPr>
                    <w:proofErr w:type="spellStart"/>
                    <w:r>
                      <w:rPr>
                        <w:b/>
                        <w:sz w:val="20"/>
                      </w:rPr>
                      <w:t>Graiwer</w:t>
                    </w:r>
                    <w:proofErr w:type="spellEnd"/>
                    <w:r>
                      <w:rPr>
                        <w:b/>
                        <w:sz w:val="20"/>
                      </w:rPr>
                      <w:t xml:space="preserve"> &amp; Kaplan, A.P.C.</w:t>
                    </w:r>
                  </w:p>
                  <w:p w14:paraId="6801D1C0" w14:textId="77777777" w:rsidR="00AE2459" w:rsidRDefault="00AE2459">
                    <w:pPr>
                      <w:pStyle w:val="PleadingLogo"/>
                      <w:rPr>
                        <w:lang w:val="fr-FR"/>
                      </w:rPr>
                    </w:pPr>
                    <w:r>
                      <w:rPr>
                        <w:lang w:val="fr-FR"/>
                      </w:rPr>
                      <w:t xml:space="preserve">3600 </w:t>
                    </w:r>
                    <w:proofErr w:type="spellStart"/>
                    <w:r>
                      <w:rPr>
                        <w:lang w:val="fr-FR"/>
                      </w:rPr>
                      <w:t>Wilshire</w:t>
                    </w:r>
                    <w:proofErr w:type="spellEnd"/>
                    <w:r>
                      <w:rPr>
                        <w:lang w:val="fr-FR"/>
                      </w:rPr>
                      <w:t xml:space="preserve"> Boulevard, Suite 2100</w:t>
                    </w:r>
                  </w:p>
                  <w:p w14:paraId="28D8998E" w14:textId="77777777" w:rsidR="00AE2459" w:rsidRDefault="00AE2459">
                    <w:pPr>
                      <w:pStyle w:val="PleadingLogo"/>
                      <w:rPr>
                        <w:sz w:val="12"/>
                      </w:rPr>
                    </w:pPr>
                    <w:r>
                      <w:t xml:space="preserve">Los </w:t>
                    </w:r>
                    <w:smartTag w:uri="urn:schemas-microsoft-com:office:smarttags" w:element="place">
                      <w:smartTag w:uri="urn:schemas-microsoft-com:office:smarttags" w:element="City">
                        <w:r>
                          <w:t>Angeles</w:t>
                        </w:r>
                      </w:smartTag>
                      <w:r>
                        <w:t xml:space="preserve">, </w:t>
                      </w:r>
                      <w:smartTag w:uri="urn:schemas-microsoft-com:office:smarttags" w:element="State">
                        <w:r>
                          <w:t>Ca</w:t>
                        </w:r>
                      </w:smartTag>
                      <w:r>
                        <w:t xml:space="preserve">   </w:t>
                      </w:r>
                      <w:smartTag w:uri="urn:schemas-microsoft-com:office:smarttags" w:element="PostalCode">
                        <w:r>
                          <w:t>90010-2614</w:t>
                        </w:r>
                      </w:smartTag>
                    </w:smartTag>
                  </w:p>
                </w:txbxContent>
              </v:textbox>
              <w10:wrap anchory="page"/>
            </v:shape>
          </w:pict>
        </mc:Fallback>
      </mc:AlternateContent>
    </w:r>
    <w:r>
      <w:rPr>
        <w:noProof/>
      </w:rPr>
      <mc:AlternateContent>
        <mc:Choice Requires="wps">
          <w:drawing>
            <wp:anchor distT="0" distB="0" distL="114300" distR="114300" simplePos="0" relativeHeight="251655680" behindDoc="0" locked="0" layoutInCell="0" allowOverlap="1" wp14:anchorId="391AB392" wp14:editId="79F37B74">
              <wp:simplePos x="0" y="0"/>
              <wp:positionH relativeFrom="margin">
                <wp:posOffset>-640080</wp:posOffset>
              </wp:positionH>
              <wp:positionV relativeFrom="margin">
                <wp:posOffset>0</wp:posOffset>
              </wp:positionV>
              <wp:extent cx="457200" cy="8686800"/>
              <wp:effectExtent l="0" t="0" r="1905" b="0"/>
              <wp:wrapNone/>
              <wp:docPr id="10525530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686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E4F985" w14:textId="77777777" w:rsidR="00AE2459" w:rsidRDefault="00AE2459">
                          <w:pPr>
                            <w:pStyle w:val="NumbersinMargin"/>
                          </w:pPr>
                          <w:r>
                            <w:t>1</w:t>
                          </w:r>
                        </w:p>
                        <w:p w14:paraId="7F4525A0" w14:textId="77777777" w:rsidR="00AE2459" w:rsidRDefault="00AE2459">
                          <w:pPr>
                            <w:pStyle w:val="NumbersinMargin"/>
                          </w:pPr>
                          <w:r>
                            <w:t>2</w:t>
                          </w:r>
                        </w:p>
                        <w:p w14:paraId="1AC161D0" w14:textId="77777777" w:rsidR="00AE2459" w:rsidRDefault="00AE2459">
                          <w:pPr>
                            <w:pStyle w:val="NumbersinMargin"/>
                          </w:pPr>
                          <w:r>
                            <w:t>3</w:t>
                          </w:r>
                        </w:p>
                        <w:p w14:paraId="07D2379E" w14:textId="77777777" w:rsidR="00AE2459" w:rsidRDefault="00AE2459">
                          <w:pPr>
                            <w:pStyle w:val="NumbersinMargin"/>
                          </w:pPr>
                          <w:r>
                            <w:t>4</w:t>
                          </w:r>
                        </w:p>
                        <w:p w14:paraId="26AC4DB7" w14:textId="77777777" w:rsidR="00AE2459" w:rsidRDefault="00AE2459">
                          <w:pPr>
                            <w:pStyle w:val="NumbersinMargin"/>
                          </w:pPr>
                          <w:r>
                            <w:t>5</w:t>
                          </w:r>
                        </w:p>
                        <w:p w14:paraId="3B2E2A7D" w14:textId="77777777" w:rsidR="00AE2459" w:rsidRDefault="00AE2459">
                          <w:pPr>
                            <w:pStyle w:val="NumbersinMargin"/>
                          </w:pPr>
                          <w:r>
                            <w:t>6</w:t>
                          </w:r>
                        </w:p>
                        <w:p w14:paraId="7520E269" w14:textId="77777777" w:rsidR="00AE2459" w:rsidRDefault="00AE2459">
                          <w:pPr>
                            <w:pStyle w:val="NumbersinMargin"/>
                          </w:pPr>
                          <w:r>
                            <w:t>7</w:t>
                          </w:r>
                        </w:p>
                        <w:p w14:paraId="099AD0A8" w14:textId="77777777" w:rsidR="00AE2459" w:rsidRDefault="00AE2459">
                          <w:pPr>
                            <w:pStyle w:val="NumbersinMargin"/>
                          </w:pPr>
                          <w:r>
                            <w:t>8</w:t>
                          </w:r>
                        </w:p>
                        <w:p w14:paraId="13436FE9" w14:textId="77777777" w:rsidR="00AE2459" w:rsidRDefault="00AE2459">
                          <w:pPr>
                            <w:pStyle w:val="NumbersinMargin"/>
                          </w:pPr>
                          <w:r>
                            <w:t>9</w:t>
                          </w:r>
                        </w:p>
                        <w:p w14:paraId="1D28FDEF" w14:textId="77777777" w:rsidR="00AE2459" w:rsidRDefault="00AE2459">
                          <w:pPr>
                            <w:pStyle w:val="NumbersinMargin"/>
                          </w:pPr>
                          <w:r>
                            <w:t>10</w:t>
                          </w:r>
                        </w:p>
                        <w:p w14:paraId="48A28DD2" w14:textId="77777777" w:rsidR="00AE2459" w:rsidRDefault="00AE2459">
                          <w:pPr>
                            <w:pStyle w:val="NumbersinMargin"/>
                          </w:pPr>
                          <w:r>
                            <w:t>11</w:t>
                          </w:r>
                        </w:p>
                        <w:p w14:paraId="1F277C85" w14:textId="77777777" w:rsidR="00AE2459" w:rsidRDefault="00AE2459">
                          <w:pPr>
                            <w:pStyle w:val="NumbersinMargin"/>
                          </w:pPr>
                          <w:r>
                            <w:t>12</w:t>
                          </w:r>
                        </w:p>
                        <w:p w14:paraId="48E0BBE1" w14:textId="77777777" w:rsidR="00AE2459" w:rsidRDefault="00AE2459">
                          <w:pPr>
                            <w:pStyle w:val="NumbersinMargin"/>
                          </w:pPr>
                          <w:r>
                            <w:t>13</w:t>
                          </w:r>
                        </w:p>
                        <w:p w14:paraId="70947E1A" w14:textId="77777777" w:rsidR="00AE2459" w:rsidRDefault="00AE2459">
                          <w:pPr>
                            <w:pStyle w:val="NumbersinMargin"/>
                          </w:pPr>
                          <w:r>
                            <w:t>14</w:t>
                          </w:r>
                        </w:p>
                        <w:p w14:paraId="0BB6A3B5" w14:textId="77777777" w:rsidR="00AE2459" w:rsidRDefault="00AE2459">
                          <w:pPr>
                            <w:pStyle w:val="NumbersinMargin"/>
                          </w:pPr>
                          <w:r>
                            <w:t>15</w:t>
                          </w:r>
                        </w:p>
                        <w:p w14:paraId="78B31EC2" w14:textId="77777777" w:rsidR="00AE2459" w:rsidRDefault="00AE2459">
                          <w:pPr>
                            <w:pStyle w:val="NumbersinMargin"/>
                          </w:pPr>
                          <w:r>
                            <w:t>16</w:t>
                          </w:r>
                        </w:p>
                        <w:p w14:paraId="0AAFE7AC" w14:textId="77777777" w:rsidR="00AE2459" w:rsidRDefault="00AE2459">
                          <w:pPr>
                            <w:pStyle w:val="NumbersinMargin"/>
                          </w:pPr>
                          <w:r>
                            <w:t>17</w:t>
                          </w:r>
                        </w:p>
                        <w:p w14:paraId="19577A3E" w14:textId="77777777" w:rsidR="00AE2459" w:rsidRDefault="00AE2459">
                          <w:pPr>
                            <w:pStyle w:val="NumbersinMargin"/>
                          </w:pPr>
                          <w:r>
                            <w:t>18</w:t>
                          </w:r>
                        </w:p>
                        <w:p w14:paraId="4BF95E4F" w14:textId="77777777" w:rsidR="00AE2459" w:rsidRDefault="00AE2459">
                          <w:pPr>
                            <w:pStyle w:val="NumbersinMargin"/>
                          </w:pPr>
                          <w:r>
                            <w:t>19</w:t>
                          </w:r>
                        </w:p>
                        <w:p w14:paraId="38A3E8F9" w14:textId="77777777" w:rsidR="00AE2459" w:rsidRDefault="00AE2459">
                          <w:pPr>
                            <w:pStyle w:val="NumbersinMargin"/>
                          </w:pPr>
                          <w:r>
                            <w:t>20</w:t>
                          </w:r>
                        </w:p>
                        <w:p w14:paraId="032D5DFF" w14:textId="77777777" w:rsidR="00AE2459" w:rsidRDefault="00AE2459">
                          <w:pPr>
                            <w:pStyle w:val="NumbersinMargin"/>
                          </w:pPr>
                          <w:r>
                            <w:t>21</w:t>
                          </w:r>
                        </w:p>
                        <w:p w14:paraId="7E7BA253" w14:textId="77777777" w:rsidR="00AE2459" w:rsidRDefault="00AE2459">
                          <w:pPr>
                            <w:pStyle w:val="NumbersinMargin"/>
                          </w:pPr>
                          <w:r>
                            <w:t>22</w:t>
                          </w:r>
                        </w:p>
                        <w:p w14:paraId="680F4E2D" w14:textId="77777777" w:rsidR="00AE2459" w:rsidRDefault="00AE2459">
                          <w:pPr>
                            <w:pStyle w:val="NumbersinMargin"/>
                          </w:pPr>
                          <w:r>
                            <w:t>23</w:t>
                          </w:r>
                        </w:p>
                        <w:p w14:paraId="2E370737" w14:textId="77777777" w:rsidR="00AE2459" w:rsidRDefault="00AE2459">
                          <w:pPr>
                            <w:pStyle w:val="NumbersinMargin"/>
                          </w:pPr>
                          <w:r>
                            <w:t>24</w:t>
                          </w:r>
                        </w:p>
                        <w:p w14:paraId="101C8DEB" w14:textId="77777777" w:rsidR="00AE2459" w:rsidRDefault="00AE2459">
                          <w:pPr>
                            <w:pStyle w:val="NumbersinMargin"/>
                          </w:pPr>
                          <w:r>
                            <w:t>25</w:t>
                          </w:r>
                        </w:p>
                        <w:p w14:paraId="327D280B" w14:textId="77777777" w:rsidR="00AE2459" w:rsidRDefault="00AE2459">
                          <w:pPr>
                            <w:pStyle w:val="NumbersinMargin"/>
                          </w:pPr>
                          <w:r>
                            <w:t>26</w:t>
                          </w:r>
                        </w:p>
                        <w:p w14:paraId="06760644" w14:textId="77777777" w:rsidR="00AE2459" w:rsidRDefault="00AE2459">
                          <w:pPr>
                            <w:pStyle w:val="NumbersinMargin"/>
                          </w:pPr>
                          <w:r>
                            <w:t>27</w:t>
                          </w:r>
                        </w:p>
                        <w:p w14:paraId="78DB1120" w14:textId="77777777" w:rsidR="00AE2459" w:rsidRDefault="00AE2459">
                          <w:pPr>
                            <w:pStyle w:val="NumbersinMargin"/>
                          </w:pPr>
                          <w:r>
                            <w:t>28</w:t>
                          </w:r>
                        </w:p>
                        <w:p w14:paraId="072D0232" w14:textId="77777777" w:rsidR="00AE2459" w:rsidRDefault="00AE2459">
                          <w:pPr>
                            <w:pStyle w:val="NumbersinMargin"/>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391AB392" id="Text Box 8" o:spid="_x0000_s1028" type="#_x0000_t202" style="position:absolute;margin-left:-50.4pt;margin-top:0;width:36pt;height:684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" o:allowincell="f" stroked="f">
              <v:textbox inset="0,0,0,0">
                <w:txbxContent>
                  <w:p w14:paraId="24E4F985" w14:textId="77777777" w:rsidR="00AE2459" w:rsidRDefault="00AE2459">
                    <w:pPr>
                      <w:pStyle w:val="NumbersinMargin"/>
                    </w:pPr>
                    <w:r>
                      <w:t>1</w:t>
                    </w:r>
                  </w:p>
                  <w:p w14:paraId="7F4525A0" w14:textId="77777777" w:rsidR="00AE2459" w:rsidRDefault="00AE2459">
                    <w:pPr>
                      <w:pStyle w:val="NumbersinMargin"/>
                    </w:pPr>
                    <w:r>
                      <w:t>2</w:t>
                    </w:r>
                  </w:p>
                  <w:p w14:paraId="1AC161D0" w14:textId="77777777" w:rsidR="00AE2459" w:rsidRDefault="00AE2459">
                    <w:pPr>
                      <w:pStyle w:val="NumbersinMargin"/>
                    </w:pPr>
                    <w:r>
                      <w:t>3</w:t>
                    </w:r>
                  </w:p>
                  <w:p w14:paraId="07D2379E" w14:textId="77777777" w:rsidR="00AE2459" w:rsidRDefault="00AE2459">
                    <w:pPr>
                      <w:pStyle w:val="NumbersinMargin"/>
                    </w:pPr>
                    <w:r>
                      <w:t>4</w:t>
                    </w:r>
                  </w:p>
                  <w:p w14:paraId="26AC4DB7" w14:textId="77777777" w:rsidR="00AE2459" w:rsidRDefault="00AE2459">
                    <w:pPr>
                      <w:pStyle w:val="NumbersinMargin"/>
                    </w:pPr>
                    <w:r>
                      <w:t>5</w:t>
                    </w:r>
                  </w:p>
                  <w:p w14:paraId="3B2E2A7D" w14:textId="77777777" w:rsidR="00AE2459" w:rsidRDefault="00AE2459">
                    <w:pPr>
                      <w:pStyle w:val="NumbersinMargin"/>
                    </w:pPr>
                    <w:r>
                      <w:t>6</w:t>
                    </w:r>
                  </w:p>
                  <w:p w14:paraId="7520E269" w14:textId="77777777" w:rsidR="00AE2459" w:rsidRDefault="00AE2459">
                    <w:pPr>
                      <w:pStyle w:val="NumbersinMargin"/>
                    </w:pPr>
                    <w:r>
                      <w:t>7</w:t>
                    </w:r>
                  </w:p>
                  <w:p w14:paraId="099AD0A8" w14:textId="77777777" w:rsidR="00AE2459" w:rsidRDefault="00AE2459">
                    <w:pPr>
                      <w:pStyle w:val="NumbersinMargin"/>
                    </w:pPr>
                    <w:r>
                      <w:t>8</w:t>
                    </w:r>
                  </w:p>
                  <w:p w14:paraId="13436FE9" w14:textId="77777777" w:rsidR="00AE2459" w:rsidRDefault="00AE2459">
                    <w:pPr>
                      <w:pStyle w:val="NumbersinMargin"/>
                    </w:pPr>
                    <w:r>
                      <w:t>9</w:t>
                    </w:r>
                  </w:p>
                  <w:p w14:paraId="1D28FDEF" w14:textId="77777777" w:rsidR="00AE2459" w:rsidRDefault="00AE2459">
                    <w:pPr>
                      <w:pStyle w:val="NumbersinMargin"/>
                    </w:pPr>
                    <w:r>
                      <w:t>10</w:t>
                    </w:r>
                  </w:p>
                  <w:p w14:paraId="48A28DD2" w14:textId="77777777" w:rsidR="00AE2459" w:rsidRDefault="00AE2459">
                    <w:pPr>
                      <w:pStyle w:val="NumbersinMargin"/>
                    </w:pPr>
                    <w:r>
                      <w:t>11</w:t>
                    </w:r>
                  </w:p>
                  <w:p w14:paraId="1F277C85" w14:textId="77777777" w:rsidR="00AE2459" w:rsidRDefault="00AE2459">
                    <w:pPr>
                      <w:pStyle w:val="NumbersinMargin"/>
                    </w:pPr>
                    <w:r>
                      <w:t>12</w:t>
                    </w:r>
                  </w:p>
                  <w:p w14:paraId="48E0BBE1" w14:textId="77777777" w:rsidR="00AE2459" w:rsidRDefault="00AE2459">
                    <w:pPr>
                      <w:pStyle w:val="NumbersinMargin"/>
                    </w:pPr>
                    <w:r>
                      <w:t>13</w:t>
                    </w:r>
                  </w:p>
                  <w:p w14:paraId="70947E1A" w14:textId="77777777" w:rsidR="00AE2459" w:rsidRDefault="00AE2459">
                    <w:pPr>
                      <w:pStyle w:val="NumbersinMargin"/>
                    </w:pPr>
                    <w:r>
                      <w:t>14</w:t>
                    </w:r>
                  </w:p>
                  <w:p w14:paraId="0BB6A3B5" w14:textId="77777777" w:rsidR="00AE2459" w:rsidRDefault="00AE2459">
                    <w:pPr>
                      <w:pStyle w:val="NumbersinMargin"/>
                    </w:pPr>
                    <w:r>
                      <w:t>15</w:t>
                    </w:r>
                  </w:p>
                  <w:p w14:paraId="78B31EC2" w14:textId="77777777" w:rsidR="00AE2459" w:rsidRDefault="00AE2459">
                    <w:pPr>
                      <w:pStyle w:val="NumbersinMargin"/>
                    </w:pPr>
                    <w:r>
                      <w:t>16</w:t>
                    </w:r>
                  </w:p>
                  <w:p w14:paraId="0AAFE7AC" w14:textId="77777777" w:rsidR="00AE2459" w:rsidRDefault="00AE2459">
                    <w:pPr>
                      <w:pStyle w:val="NumbersinMargin"/>
                    </w:pPr>
                    <w:r>
                      <w:t>17</w:t>
                    </w:r>
                  </w:p>
                  <w:p w14:paraId="19577A3E" w14:textId="77777777" w:rsidR="00AE2459" w:rsidRDefault="00AE2459">
                    <w:pPr>
                      <w:pStyle w:val="NumbersinMargin"/>
                    </w:pPr>
                    <w:r>
                      <w:t>18</w:t>
                    </w:r>
                  </w:p>
                  <w:p w14:paraId="4BF95E4F" w14:textId="77777777" w:rsidR="00AE2459" w:rsidRDefault="00AE2459">
                    <w:pPr>
                      <w:pStyle w:val="NumbersinMargin"/>
                    </w:pPr>
                    <w:r>
                      <w:t>19</w:t>
                    </w:r>
                  </w:p>
                  <w:p w14:paraId="38A3E8F9" w14:textId="77777777" w:rsidR="00AE2459" w:rsidRDefault="00AE2459">
                    <w:pPr>
                      <w:pStyle w:val="NumbersinMargin"/>
                    </w:pPr>
                    <w:r>
                      <w:t>20</w:t>
                    </w:r>
                  </w:p>
                  <w:p w14:paraId="032D5DFF" w14:textId="77777777" w:rsidR="00AE2459" w:rsidRDefault="00AE2459">
                    <w:pPr>
                      <w:pStyle w:val="NumbersinMargin"/>
                    </w:pPr>
                    <w:r>
                      <w:t>21</w:t>
                    </w:r>
                  </w:p>
                  <w:p w14:paraId="7E7BA253" w14:textId="77777777" w:rsidR="00AE2459" w:rsidRDefault="00AE2459">
                    <w:pPr>
                      <w:pStyle w:val="NumbersinMargin"/>
                    </w:pPr>
                    <w:r>
                      <w:t>22</w:t>
                    </w:r>
                  </w:p>
                  <w:p w14:paraId="680F4E2D" w14:textId="77777777" w:rsidR="00AE2459" w:rsidRDefault="00AE2459">
                    <w:pPr>
                      <w:pStyle w:val="NumbersinMargin"/>
                    </w:pPr>
                    <w:r>
                      <w:t>23</w:t>
                    </w:r>
                  </w:p>
                  <w:p w14:paraId="2E370737" w14:textId="77777777" w:rsidR="00AE2459" w:rsidRDefault="00AE2459">
                    <w:pPr>
                      <w:pStyle w:val="NumbersinMargin"/>
                    </w:pPr>
                    <w:r>
                      <w:t>24</w:t>
                    </w:r>
                  </w:p>
                  <w:p w14:paraId="101C8DEB" w14:textId="77777777" w:rsidR="00AE2459" w:rsidRDefault="00AE2459">
                    <w:pPr>
                      <w:pStyle w:val="NumbersinMargin"/>
                    </w:pPr>
                    <w:r>
                      <w:t>25</w:t>
                    </w:r>
                  </w:p>
                  <w:p w14:paraId="327D280B" w14:textId="77777777" w:rsidR="00AE2459" w:rsidRDefault="00AE2459">
                    <w:pPr>
                      <w:pStyle w:val="NumbersinMargin"/>
                    </w:pPr>
                    <w:r>
                      <w:t>26</w:t>
                    </w:r>
                  </w:p>
                  <w:p w14:paraId="06760644" w14:textId="77777777" w:rsidR="00AE2459" w:rsidRDefault="00AE2459">
                    <w:pPr>
                      <w:pStyle w:val="NumbersinMargin"/>
                    </w:pPr>
                    <w:r>
                      <w:t>27</w:t>
                    </w:r>
                  </w:p>
                  <w:p w14:paraId="78DB1120" w14:textId="77777777" w:rsidR="00AE2459" w:rsidRDefault="00AE2459">
                    <w:pPr>
                      <w:pStyle w:val="NumbersinMargin"/>
                    </w:pPr>
                    <w:r>
                      <w:t>28</w:t>
                    </w:r>
                  </w:p>
                  <w:p w14:paraId="072D0232" w14:textId="77777777" w:rsidR="00AE2459" w:rsidRDefault="00AE2459">
                    <w:pPr>
                      <w:pStyle w:val="NumbersinMargin"/>
                    </w:pPr>
                  </w:p>
                </w:txbxContent>
              </v:textbox>
              <w10:wrap anchorx="margin" anchory="margin"/>
            </v:shape>
          </w:pict>
        </mc:Fallback>
      </mc:AlternateContent>
    </w:r>
    <w:r>
      <w:rPr>
        <w:noProof/>
      </w:rPr>
      <mc:AlternateContent>
        <mc:Choice Requires="wps">
          <w:drawing>
            <wp:anchor distT="0" distB="0" distL="114300" distR="114300" simplePos="0" relativeHeight="251654656" behindDoc="0" locked="0" layoutInCell="0" allowOverlap="1" wp14:anchorId="5067C446" wp14:editId="5444C9BB">
              <wp:simplePos x="0" y="0"/>
              <wp:positionH relativeFrom="margin">
                <wp:posOffset>6172200</wp:posOffset>
              </wp:positionH>
              <wp:positionV relativeFrom="page">
                <wp:posOffset>0</wp:posOffset>
              </wp:positionV>
              <wp:extent cx="0" cy="10058400"/>
              <wp:effectExtent l="9525" t="9525" r="9525" b="9525"/>
              <wp:wrapNone/>
              <wp:docPr id="88272825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D9D51" id="Line 7" o:spid="_x0000_s1026" style="position:absolute;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pt,0" to="48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" o:allowincell="f">
              <w10:wrap anchorx="margin" anchory="page"/>
            </v:line>
          </w:pict>
        </mc:Fallback>
      </mc:AlternateContent>
    </w:r>
    <w:r>
      <w:rPr>
        <w:noProof/>
      </w:rPr>
      <mc:AlternateContent>
        <mc:Choice Requires="wps">
          <w:drawing>
            <wp:anchor distT="0" distB="0" distL="114300" distR="114300" simplePos="0" relativeHeight="251653632" behindDoc="0" locked="0" layoutInCell="0" allowOverlap="1" wp14:anchorId="37E1A246" wp14:editId="79A330E0">
              <wp:simplePos x="0" y="0"/>
              <wp:positionH relativeFrom="margin">
                <wp:posOffset>-91440</wp:posOffset>
              </wp:positionH>
              <wp:positionV relativeFrom="page">
                <wp:posOffset>0</wp:posOffset>
              </wp:positionV>
              <wp:extent cx="0" cy="10058400"/>
              <wp:effectExtent l="13335" t="9525" r="5715" b="9525"/>
              <wp:wrapNone/>
              <wp:docPr id="154527164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FAB7A" id="Line 6" o:spid="_x0000_s1026" style="position:absolute;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52608" behindDoc="0" locked="0" layoutInCell="0" allowOverlap="1" wp14:anchorId="661B2009" wp14:editId="79DD1120">
              <wp:simplePos x="0" y="0"/>
              <wp:positionH relativeFrom="margin">
                <wp:posOffset>-45720</wp:posOffset>
              </wp:positionH>
              <wp:positionV relativeFrom="page">
                <wp:posOffset>0</wp:posOffset>
              </wp:positionV>
              <wp:extent cx="0" cy="10058400"/>
              <wp:effectExtent l="11430" t="9525" r="7620" b="9525"/>
              <wp:wrapNone/>
              <wp:docPr id="98097334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76D12" id="Line 5" o:spid="_x0000_s1026" style="position:absolute;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mc:Fallback>
      </mc:AlternateContent>
    </w:r>
  </w:p>
  <w:p w14:paraId="652080C4" w14:textId="77777777" w:rsidR="00AE2459" w:rsidRDefault="00AE24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DF1D" w14:textId="2EA9C66B" w:rsidR="00AE2459" w:rsidRDefault="00251D1A">
    <w:pPr>
      <w:pStyle w:val="Header"/>
    </w:pPr>
    <w:r>
      <w:rPr>
        <w:noProof/>
      </w:rPr>
      <mc:AlternateContent>
        <mc:Choice Requires="wps">
          <w:drawing>
            <wp:anchor distT="0" distB="0" distL="114300" distR="114300" simplePos="0" relativeHeight="251661824" behindDoc="0" locked="0" layoutInCell="0" allowOverlap="1" wp14:anchorId="1CC60A33" wp14:editId="4993301E">
              <wp:simplePos x="0" y="0"/>
              <wp:positionH relativeFrom="margin">
                <wp:posOffset>-640080</wp:posOffset>
              </wp:positionH>
              <wp:positionV relativeFrom="margin">
                <wp:posOffset>0</wp:posOffset>
              </wp:positionV>
              <wp:extent cx="457200" cy="8686800"/>
              <wp:effectExtent l="0" t="0" r="1905" b="0"/>
              <wp:wrapNone/>
              <wp:docPr id="137174900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686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6623A9" w14:textId="77777777" w:rsidR="00AE2459" w:rsidRDefault="00AE2459">
                          <w:pPr>
                            <w:pStyle w:val="NumbersinMargin"/>
                          </w:pPr>
                          <w:r>
                            <w:t>1</w:t>
                          </w:r>
                        </w:p>
                        <w:p w14:paraId="3F72E116" w14:textId="77777777" w:rsidR="00AE2459" w:rsidRDefault="00AE2459">
                          <w:pPr>
                            <w:pStyle w:val="NumbersinMargin"/>
                          </w:pPr>
                          <w:r>
                            <w:t>2</w:t>
                          </w:r>
                        </w:p>
                        <w:p w14:paraId="3531E8E7" w14:textId="77777777" w:rsidR="00AE2459" w:rsidRDefault="00AE2459">
                          <w:pPr>
                            <w:pStyle w:val="NumbersinMargin"/>
                          </w:pPr>
                          <w:r>
                            <w:t>3</w:t>
                          </w:r>
                        </w:p>
                        <w:p w14:paraId="56C0AC93" w14:textId="77777777" w:rsidR="00AE2459" w:rsidRDefault="00AE2459">
                          <w:pPr>
                            <w:pStyle w:val="NumbersinMargin"/>
                          </w:pPr>
                          <w:r>
                            <w:t>4</w:t>
                          </w:r>
                        </w:p>
                        <w:p w14:paraId="38A96842" w14:textId="77777777" w:rsidR="00AE2459" w:rsidRDefault="00AE2459">
                          <w:pPr>
                            <w:pStyle w:val="NumbersinMargin"/>
                          </w:pPr>
                          <w:r>
                            <w:t>5</w:t>
                          </w:r>
                        </w:p>
                        <w:p w14:paraId="5611722F" w14:textId="77777777" w:rsidR="00AE2459" w:rsidRDefault="00AE2459">
                          <w:pPr>
                            <w:pStyle w:val="NumbersinMargin"/>
                          </w:pPr>
                          <w:r>
                            <w:t>6</w:t>
                          </w:r>
                        </w:p>
                        <w:p w14:paraId="7656567A" w14:textId="77777777" w:rsidR="00AE2459" w:rsidRDefault="00AE2459">
                          <w:pPr>
                            <w:pStyle w:val="NumbersinMargin"/>
                          </w:pPr>
                          <w:r>
                            <w:t>7</w:t>
                          </w:r>
                        </w:p>
                        <w:p w14:paraId="69408B9E" w14:textId="77777777" w:rsidR="00AE2459" w:rsidRDefault="00AE2459">
                          <w:pPr>
                            <w:pStyle w:val="NumbersinMargin"/>
                          </w:pPr>
                          <w:r>
                            <w:t>8</w:t>
                          </w:r>
                        </w:p>
                        <w:p w14:paraId="6C390BA1" w14:textId="77777777" w:rsidR="00AE2459" w:rsidRDefault="00AE2459">
                          <w:pPr>
                            <w:pStyle w:val="NumbersinMargin"/>
                          </w:pPr>
                          <w:r>
                            <w:t>9</w:t>
                          </w:r>
                        </w:p>
                        <w:p w14:paraId="63801A85" w14:textId="77777777" w:rsidR="00AE2459" w:rsidRDefault="00AE2459">
                          <w:pPr>
                            <w:pStyle w:val="NumbersinMargin"/>
                          </w:pPr>
                          <w:r>
                            <w:t>10</w:t>
                          </w:r>
                        </w:p>
                        <w:p w14:paraId="4486440C" w14:textId="77777777" w:rsidR="00AE2459" w:rsidRDefault="00AE2459">
                          <w:pPr>
                            <w:pStyle w:val="NumbersinMargin"/>
                          </w:pPr>
                          <w:r>
                            <w:t>11</w:t>
                          </w:r>
                        </w:p>
                        <w:p w14:paraId="6DED5121" w14:textId="77777777" w:rsidR="00AE2459" w:rsidRDefault="00AE2459">
                          <w:pPr>
                            <w:pStyle w:val="NumbersinMargin"/>
                          </w:pPr>
                          <w:r>
                            <w:t>12</w:t>
                          </w:r>
                        </w:p>
                        <w:p w14:paraId="444E57D9" w14:textId="77777777" w:rsidR="00AE2459" w:rsidRDefault="00AE2459">
                          <w:pPr>
                            <w:pStyle w:val="NumbersinMargin"/>
                          </w:pPr>
                          <w:r>
                            <w:t>13</w:t>
                          </w:r>
                        </w:p>
                        <w:p w14:paraId="0C8CF93A" w14:textId="77777777" w:rsidR="00AE2459" w:rsidRDefault="00AE2459">
                          <w:pPr>
                            <w:pStyle w:val="NumbersinMargin"/>
                          </w:pPr>
                          <w:r>
                            <w:t>14</w:t>
                          </w:r>
                        </w:p>
                        <w:p w14:paraId="1741CDEF" w14:textId="77777777" w:rsidR="00AE2459" w:rsidRDefault="00AE2459">
                          <w:pPr>
                            <w:pStyle w:val="NumbersinMargin"/>
                          </w:pPr>
                          <w:r>
                            <w:t>15</w:t>
                          </w:r>
                        </w:p>
                        <w:p w14:paraId="52861593" w14:textId="77777777" w:rsidR="00AE2459" w:rsidRDefault="00AE2459">
                          <w:pPr>
                            <w:pStyle w:val="NumbersinMargin"/>
                          </w:pPr>
                          <w:r>
                            <w:t>16</w:t>
                          </w:r>
                        </w:p>
                        <w:p w14:paraId="7CF69ABD" w14:textId="77777777" w:rsidR="00AE2459" w:rsidRDefault="00AE2459">
                          <w:pPr>
                            <w:pStyle w:val="NumbersinMargin"/>
                          </w:pPr>
                          <w:r>
                            <w:t>17</w:t>
                          </w:r>
                        </w:p>
                        <w:p w14:paraId="1B9B4BE9" w14:textId="77777777" w:rsidR="00AE2459" w:rsidRDefault="00AE2459">
                          <w:pPr>
                            <w:pStyle w:val="NumbersinMargin"/>
                          </w:pPr>
                          <w:r>
                            <w:t>18</w:t>
                          </w:r>
                        </w:p>
                        <w:p w14:paraId="2FBBD7E0" w14:textId="77777777" w:rsidR="00AE2459" w:rsidRDefault="00AE2459">
                          <w:pPr>
                            <w:pStyle w:val="NumbersinMargin"/>
                          </w:pPr>
                          <w:r>
                            <w:t>19</w:t>
                          </w:r>
                        </w:p>
                        <w:p w14:paraId="545588FC" w14:textId="77777777" w:rsidR="00AE2459" w:rsidRDefault="00AE2459">
                          <w:pPr>
                            <w:pStyle w:val="NumbersinMargin"/>
                          </w:pPr>
                          <w:r>
                            <w:t>20</w:t>
                          </w:r>
                        </w:p>
                        <w:p w14:paraId="707518DD" w14:textId="77777777" w:rsidR="00AE2459" w:rsidRDefault="00AE2459">
                          <w:pPr>
                            <w:pStyle w:val="NumbersinMargin"/>
                          </w:pPr>
                          <w:r>
                            <w:t>21</w:t>
                          </w:r>
                        </w:p>
                        <w:p w14:paraId="5747D703" w14:textId="77777777" w:rsidR="00AE2459" w:rsidRDefault="00AE2459">
                          <w:pPr>
                            <w:pStyle w:val="NumbersinMargin"/>
                          </w:pPr>
                          <w:r>
                            <w:t>22</w:t>
                          </w:r>
                        </w:p>
                        <w:p w14:paraId="7A106A53" w14:textId="77777777" w:rsidR="00AE2459" w:rsidRDefault="00AE2459">
                          <w:pPr>
                            <w:pStyle w:val="NumbersinMargin"/>
                          </w:pPr>
                          <w:r>
                            <w:t>23</w:t>
                          </w:r>
                        </w:p>
                        <w:p w14:paraId="62CBE2FE" w14:textId="77777777" w:rsidR="00AE2459" w:rsidRDefault="00AE2459">
                          <w:pPr>
                            <w:pStyle w:val="NumbersinMargin"/>
                          </w:pPr>
                          <w:r>
                            <w:t>24</w:t>
                          </w:r>
                        </w:p>
                        <w:p w14:paraId="42D01964" w14:textId="77777777" w:rsidR="00AE2459" w:rsidRDefault="00AE2459">
                          <w:pPr>
                            <w:pStyle w:val="NumbersinMargin"/>
                          </w:pPr>
                          <w:r>
                            <w:t>25</w:t>
                          </w:r>
                        </w:p>
                        <w:p w14:paraId="446AF97A" w14:textId="77777777" w:rsidR="00AE2459" w:rsidRDefault="00AE2459">
                          <w:pPr>
                            <w:pStyle w:val="NumbersinMargin"/>
                          </w:pPr>
                          <w:r>
                            <w:t>26</w:t>
                          </w:r>
                        </w:p>
                        <w:p w14:paraId="56F1A997" w14:textId="77777777" w:rsidR="00AE2459" w:rsidRDefault="00AE2459">
                          <w:pPr>
                            <w:pStyle w:val="NumbersinMargin"/>
                          </w:pPr>
                          <w:r>
                            <w:t>27</w:t>
                          </w:r>
                        </w:p>
                        <w:p w14:paraId="1003F1C1" w14:textId="77777777" w:rsidR="00AE2459" w:rsidRDefault="00AE2459">
                          <w:pPr>
                            <w:pStyle w:val="NumbersinMargin"/>
                          </w:pPr>
                          <w:r>
                            <w:t>28</w:t>
                          </w:r>
                        </w:p>
                        <w:p w14:paraId="025E422C" w14:textId="77777777" w:rsidR="00AE2459" w:rsidRDefault="00AE2459">
                          <w:pPr>
                            <w:pStyle w:val="NumbersinMargin"/>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CC60A33" id="_x0000_t202" coordsize="21600,21600" o:spt="202" path="m,l,21600r21600,l21600,xe">
              <v:stroke joinstyle="miter"/>
              <v:path gradientshapeok="t" o:connecttype="rect"/>
            </v:shapetype>
            <v:shape id="Text Box 14" o:spid="_x0000_s1029" type="#_x0000_t202" style="position:absolute;margin-left:-50.4pt;margin-top:0;width:36pt;height:684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" o:allowincell="f" stroked="f">
              <v:textbox inset="0,0,0,0">
                <w:txbxContent>
                  <w:p w14:paraId="4E6623A9" w14:textId="77777777" w:rsidR="00AE2459" w:rsidRDefault="00AE2459">
                    <w:pPr>
                      <w:pStyle w:val="NumbersinMargin"/>
                    </w:pPr>
                    <w:r>
                      <w:t>1</w:t>
                    </w:r>
                  </w:p>
                  <w:p w14:paraId="3F72E116" w14:textId="77777777" w:rsidR="00AE2459" w:rsidRDefault="00AE2459">
                    <w:pPr>
                      <w:pStyle w:val="NumbersinMargin"/>
                    </w:pPr>
                    <w:r>
                      <w:t>2</w:t>
                    </w:r>
                  </w:p>
                  <w:p w14:paraId="3531E8E7" w14:textId="77777777" w:rsidR="00AE2459" w:rsidRDefault="00AE2459">
                    <w:pPr>
                      <w:pStyle w:val="NumbersinMargin"/>
                    </w:pPr>
                    <w:r>
                      <w:t>3</w:t>
                    </w:r>
                  </w:p>
                  <w:p w14:paraId="56C0AC93" w14:textId="77777777" w:rsidR="00AE2459" w:rsidRDefault="00AE2459">
                    <w:pPr>
                      <w:pStyle w:val="NumbersinMargin"/>
                    </w:pPr>
                    <w:r>
                      <w:t>4</w:t>
                    </w:r>
                  </w:p>
                  <w:p w14:paraId="38A96842" w14:textId="77777777" w:rsidR="00AE2459" w:rsidRDefault="00AE2459">
                    <w:pPr>
                      <w:pStyle w:val="NumbersinMargin"/>
                    </w:pPr>
                    <w:r>
                      <w:t>5</w:t>
                    </w:r>
                  </w:p>
                  <w:p w14:paraId="5611722F" w14:textId="77777777" w:rsidR="00AE2459" w:rsidRDefault="00AE2459">
                    <w:pPr>
                      <w:pStyle w:val="NumbersinMargin"/>
                    </w:pPr>
                    <w:r>
                      <w:t>6</w:t>
                    </w:r>
                  </w:p>
                  <w:p w14:paraId="7656567A" w14:textId="77777777" w:rsidR="00AE2459" w:rsidRDefault="00AE2459">
                    <w:pPr>
                      <w:pStyle w:val="NumbersinMargin"/>
                    </w:pPr>
                    <w:r>
                      <w:t>7</w:t>
                    </w:r>
                  </w:p>
                  <w:p w14:paraId="69408B9E" w14:textId="77777777" w:rsidR="00AE2459" w:rsidRDefault="00AE2459">
                    <w:pPr>
                      <w:pStyle w:val="NumbersinMargin"/>
                    </w:pPr>
                    <w:r>
                      <w:t>8</w:t>
                    </w:r>
                  </w:p>
                  <w:p w14:paraId="6C390BA1" w14:textId="77777777" w:rsidR="00AE2459" w:rsidRDefault="00AE2459">
                    <w:pPr>
                      <w:pStyle w:val="NumbersinMargin"/>
                    </w:pPr>
                    <w:r>
                      <w:t>9</w:t>
                    </w:r>
                  </w:p>
                  <w:p w14:paraId="63801A85" w14:textId="77777777" w:rsidR="00AE2459" w:rsidRDefault="00AE2459">
                    <w:pPr>
                      <w:pStyle w:val="NumbersinMargin"/>
                    </w:pPr>
                    <w:r>
                      <w:t>10</w:t>
                    </w:r>
                  </w:p>
                  <w:p w14:paraId="4486440C" w14:textId="77777777" w:rsidR="00AE2459" w:rsidRDefault="00AE2459">
                    <w:pPr>
                      <w:pStyle w:val="NumbersinMargin"/>
                    </w:pPr>
                    <w:r>
                      <w:t>11</w:t>
                    </w:r>
                  </w:p>
                  <w:p w14:paraId="6DED5121" w14:textId="77777777" w:rsidR="00AE2459" w:rsidRDefault="00AE2459">
                    <w:pPr>
                      <w:pStyle w:val="NumbersinMargin"/>
                    </w:pPr>
                    <w:r>
                      <w:t>12</w:t>
                    </w:r>
                  </w:p>
                  <w:p w14:paraId="444E57D9" w14:textId="77777777" w:rsidR="00AE2459" w:rsidRDefault="00AE2459">
                    <w:pPr>
                      <w:pStyle w:val="NumbersinMargin"/>
                    </w:pPr>
                    <w:r>
                      <w:t>13</w:t>
                    </w:r>
                  </w:p>
                  <w:p w14:paraId="0C8CF93A" w14:textId="77777777" w:rsidR="00AE2459" w:rsidRDefault="00AE2459">
                    <w:pPr>
                      <w:pStyle w:val="NumbersinMargin"/>
                    </w:pPr>
                    <w:r>
                      <w:t>14</w:t>
                    </w:r>
                  </w:p>
                  <w:p w14:paraId="1741CDEF" w14:textId="77777777" w:rsidR="00AE2459" w:rsidRDefault="00AE2459">
                    <w:pPr>
                      <w:pStyle w:val="NumbersinMargin"/>
                    </w:pPr>
                    <w:r>
                      <w:t>15</w:t>
                    </w:r>
                  </w:p>
                  <w:p w14:paraId="52861593" w14:textId="77777777" w:rsidR="00AE2459" w:rsidRDefault="00AE2459">
                    <w:pPr>
                      <w:pStyle w:val="NumbersinMargin"/>
                    </w:pPr>
                    <w:r>
                      <w:t>16</w:t>
                    </w:r>
                  </w:p>
                  <w:p w14:paraId="7CF69ABD" w14:textId="77777777" w:rsidR="00AE2459" w:rsidRDefault="00AE2459">
                    <w:pPr>
                      <w:pStyle w:val="NumbersinMargin"/>
                    </w:pPr>
                    <w:r>
                      <w:t>17</w:t>
                    </w:r>
                  </w:p>
                  <w:p w14:paraId="1B9B4BE9" w14:textId="77777777" w:rsidR="00AE2459" w:rsidRDefault="00AE2459">
                    <w:pPr>
                      <w:pStyle w:val="NumbersinMargin"/>
                    </w:pPr>
                    <w:r>
                      <w:t>18</w:t>
                    </w:r>
                  </w:p>
                  <w:p w14:paraId="2FBBD7E0" w14:textId="77777777" w:rsidR="00AE2459" w:rsidRDefault="00AE2459">
                    <w:pPr>
                      <w:pStyle w:val="NumbersinMargin"/>
                    </w:pPr>
                    <w:r>
                      <w:t>19</w:t>
                    </w:r>
                  </w:p>
                  <w:p w14:paraId="545588FC" w14:textId="77777777" w:rsidR="00AE2459" w:rsidRDefault="00AE2459">
                    <w:pPr>
                      <w:pStyle w:val="NumbersinMargin"/>
                    </w:pPr>
                    <w:r>
                      <w:t>20</w:t>
                    </w:r>
                  </w:p>
                  <w:p w14:paraId="707518DD" w14:textId="77777777" w:rsidR="00AE2459" w:rsidRDefault="00AE2459">
                    <w:pPr>
                      <w:pStyle w:val="NumbersinMargin"/>
                    </w:pPr>
                    <w:r>
                      <w:t>21</w:t>
                    </w:r>
                  </w:p>
                  <w:p w14:paraId="5747D703" w14:textId="77777777" w:rsidR="00AE2459" w:rsidRDefault="00AE2459">
                    <w:pPr>
                      <w:pStyle w:val="NumbersinMargin"/>
                    </w:pPr>
                    <w:r>
                      <w:t>22</w:t>
                    </w:r>
                  </w:p>
                  <w:p w14:paraId="7A106A53" w14:textId="77777777" w:rsidR="00AE2459" w:rsidRDefault="00AE2459">
                    <w:pPr>
                      <w:pStyle w:val="NumbersinMargin"/>
                    </w:pPr>
                    <w:r>
                      <w:t>23</w:t>
                    </w:r>
                  </w:p>
                  <w:p w14:paraId="62CBE2FE" w14:textId="77777777" w:rsidR="00AE2459" w:rsidRDefault="00AE2459">
                    <w:pPr>
                      <w:pStyle w:val="NumbersinMargin"/>
                    </w:pPr>
                    <w:r>
                      <w:t>24</w:t>
                    </w:r>
                  </w:p>
                  <w:p w14:paraId="42D01964" w14:textId="77777777" w:rsidR="00AE2459" w:rsidRDefault="00AE2459">
                    <w:pPr>
                      <w:pStyle w:val="NumbersinMargin"/>
                    </w:pPr>
                    <w:r>
                      <w:t>25</w:t>
                    </w:r>
                  </w:p>
                  <w:p w14:paraId="446AF97A" w14:textId="77777777" w:rsidR="00AE2459" w:rsidRDefault="00AE2459">
                    <w:pPr>
                      <w:pStyle w:val="NumbersinMargin"/>
                    </w:pPr>
                    <w:r>
                      <w:t>26</w:t>
                    </w:r>
                  </w:p>
                  <w:p w14:paraId="56F1A997" w14:textId="77777777" w:rsidR="00AE2459" w:rsidRDefault="00AE2459">
                    <w:pPr>
                      <w:pStyle w:val="NumbersinMargin"/>
                    </w:pPr>
                    <w:r>
                      <w:t>27</w:t>
                    </w:r>
                  </w:p>
                  <w:p w14:paraId="1003F1C1" w14:textId="77777777" w:rsidR="00AE2459" w:rsidRDefault="00AE2459">
                    <w:pPr>
                      <w:pStyle w:val="NumbersinMargin"/>
                    </w:pPr>
                    <w:r>
                      <w:t>28</w:t>
                    </w:r>
                  </w:p>
                  <w:p w14:paraId="025E422C" w14:textId="77777777" w:rsidR="00AE2459" w:rsidRDefault="00AE2459">
                    <w:pPr>
                      <w:pStyle w:val="NumbersinMargin"/>
                    </w:pPr>
                  </w:p>
                </w:txbxContent>
              </v:textbox>
              <w10:wrap anchorx="margin" anchory="margin"/>
            </v:shape>
          </w:pict>
        </mc:Fallback>
      </mc:AlternateContent>
    </w:r>
    <w:r>
      <w:rPr>
        <w:noProof/>
      </w:rPr>
      <mc:AlternateContent>
        <mc:Choice Requires="wps">
          <w:drawing>
            <wp:anchor distT="0" distB="0" distL="114300" distR="114300" simplePos="0" relativeHeight="251660800" behindDoc="0" locked="0" layoutInCell="0" allowOverlap="1" wp14:anchorId="74820B4F" wp14:editId="7B04A1D3">
              <wp:simplePos x="0" y="0"/>
              <wp:positionH relativeFrom="margin">
                <wp:posOffset>6172200</wp:posOffset>
              </wp:positionH>
              <wp:positionV relativeFrom="page">
                <wp:posOffset>0</wp:posOffset>
              </wp:positionV>
              <wp:extent cx="0" cy="10058400"/>
              <wp:effectExtent l="9525" t="9525" r="9525" b="9525"/>
              <wp:wrapNone/>
              <wp:docPr id="10755901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CD8E7" id="Line 13" o:spid="_x0000_s1026" style="position:absolute;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pt,0" to="48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" o:allowincell="f">
              <w10:wrap anchorx="margin" anchory="page"/>
            </v:line>
          </w:pict>
        </mc:Fallback>
      </mc:AlternateContent>
    </w:r>
    <w:r>
      <w:rPr>
        <w:noProof/>
      </w:rPr>
      <mc:AlternateContent>
        <mc:Choice Requires="wps">
          <w:drawing>
            <wp:anchor distT="0" distB="0" distL="114300" distR="114300" simplePos="0" relativeHeight="251659776" behindDoc="0" locked="0" layoutInCell="0" allowOverlap="1" wp14:anchorId="3BF8CC29" wp14:editId="68734E65">
              <wp:simplePos x="0" y="0"/>
              <wp:positionH relativeFrom="margin">
                <wp:posOffset>-91440</wp:posOffset>
              </wp:positionH>
              <wp:positionV relativeFrom="page">
                <wp:posOffset>0</wp:posOffset>
              </wp:positionV>
              <wp:extent cx="0" cy="10058400"/>
              <wp:effectExtent l="13335" t="9525" r="5715" b="9525"/>
              <wp:wrapNone/>
              <wp:docPr id="81657360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6BA383" id="Line 12" o:spid="_x0000_s1026" style="position:absolute;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58752" behindDoc="0" locked="0" layoutInCell="0" allowOverlap="1" wp14:anchorId="52BD217A" wp14:editId="213C6329">
              <wp:simplePos x="0" y="0"/>
              <wp:positionH relativeFrom="margin">
                <wp:posOffset>-45720</wp:posOffset>
              </wp:positionH>
              <wp:positionV relativeFrom="page">
                <wp:posOffset>0</wp:posOffset>
              </wp:positionV>
              <wp:extent cx="0" cy="10058400"/>
              <wp:effectExtent l="11430" t="9525" r="7620" b="9525"/>
              <wp:wrapNone/>
              <wp:docPr id="18951118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1C7F4" id="Line 11"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834A" w14:textId="244005BF" w:rsidR="00AE2459" w:rsidRDefault="00251D1A">
    <w:pPr>
      <w:pStyle w:val="Header"/>
    </w:pPr>
    <w:r>
      <w:rPr>
        <w:noProof/>
      </w:rPr>
      <mc:AlternateContent>
        <mc:Choice Requires="wps">
          <w:drawing>
            <wp:anchor distT="0" distB="0" distL="114300" distR="114300" simplePos="0" relativeHeight="251666944" behindDoc="0" locked="0" layoutInCell="0" allowOverlap="1" wp14:anchorId="3CBA2454" wp14:editId="145BE3D4">
              <wp:simplePos x="0" y="0"/>
              <wp:positionH relativeFrom="margin">
                <wp:posOffset>-640080</wp:posOffset>
              </wp:positionH>
              <wp:positionV relativeFrom="margin">
                <wp:posOffset>0</wp:posOffset>
              </wp:positionV>
              <wp:extent cx="457200" cy="8686800"/>
              <wp:effectExtent l="0" t="0" r="1905" b="0"/>
              <wp:wrapNone/>
              <wp:docPr id="42996831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686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912AF1" w14:textId="77777777" w:rsidR="00AE2459" w:rsidRDefault="00AE2459">
                          <w:pPr>
                            <w:pStyle w:val="NumbersinMargin"/>
                          </w:pPr>
                          <w:r>
                            <w:t>1</w:t>
                          </w:r>
                        </w:p>
                        <w:p w14:paraId="7F2963F2" w14:textId="77777777" w:rsidR="00AE2459" w:rsidRDefault="00AE2459">
                          <w:pPr>
                            <w:pStyle w:val="NumbersinMargin"/>
                          </w:pPr>
                          <w:r>
                            <w:t>2</w:t>
                          </w:r>
                        </w:p>
                        <w:p w14:paraId="71EC399D" w14:textId="77777777" w:rsidR="00AE2459" w:rsidRDefault="00AE2459">
                          <w:pPr>
                            <w:pStyle w:val="NumbersinMargin"/>
                          </w:pPr>
                          <w:r>
                            <w:t>3</w:t>
                          </w:r>
                        </w:p>
                        <w:p w14:paraId="0E6B423C" w14:textId="77777777" w:rsidR="00AE2459" w:rsidRDefault="00AE2459">
                          <w:pPr>
                            <w:pStyle w:val="NumbersinMargin"/>
                          </w:pPr>
                          <w:r>
                            <w:t>4</w:t>
                          </w:r>
                        </w:p>
                        <w:p w14:paraId="43D8B790" w14:textId="77777777" w:rsidR="00AE2459" w:rsidRDefault="00AE2459">
                          <w:pPr>
                            <w:pStyle w:val="NumbersinMargin"/>
                          </w:pPr>
                          <w:r>
                            <w:t>5</w:t>
                          </w:r>
                        </w:p>
                        <w:p w14:paraId="6C06D8E4" w14:textId="77777777" w:rsidR="00AE2459" w:rsidRDefault="00AE2459">
                          <w:pPr>
                            <w:pStyle w:val="NumbersinMargin"/>
                          </w:pPr>
                          <w:r>
                            <w:t>6</w:t>
                          </w:r>
                        </w:p>
                        <w:p w14:paraId="5DBB8AE7" w14:textId="77777777" w:rsidR="00AE2459" w:rsidRDefault="00AE2459">
                          <w:pPr>
                            <w:pStyle w:val="NumbersinMargin"/>
                          </w:pPr>
                          <w:r>
                            <w:t>7</w:t>
                          </w:r>
                        </w:p>
                        <w:p w14:paraId="7ECCA54B" w14:textId="77777777" w:rsidR="00AE2459" w:rsidRDefault="00AE2459">
                          <w:pPr>
                            <w:pStyle w:val="NumbersinMargin"/>
                          </w:pPr>
                          <w:r>
                            <w:t>8</w:t>
                          </w:r>
                        </w:p>
                        <w:p w14:paraId="0BEE253C" w14:textId="77777777" w:rsidR="00AE2459" w:rsidRDefault="00AE2459">
                          <w:pPr>
                            <w:pStyle w:val="NumbersinMargin"/>
                          </w:pPr>
                          <w:r>
                            <w:t>9</w:t>
                          </w:r>
                        </w:p>
                        <w:p w14:paraId="4A17335B" w14:textId="77777777" w:rsidR="00AE2459" w:rsidRDefault="00AE2459">
                          <w:pPr>
                            <w:pStyle w:val="NumbersinMargin"/>
                          </w:pPr>
                          <w:r>
                            <w:t>10</w:t>
                          </w:r>
                        </w:p>
                        <w:p w14:paraId="771A0B9D" w14:textId="77777777" w:rsidR="00AE2459" w:rsidRDefault="00AE2459">
                          <w:pPr>
                            <w:pStyle w:val="NumbersinMargin"/>
                          </w:pPr>
                          <w:r>
                            <w:t>11</w:t>
                          </w:r>
                        </w:p>
                        <w:p w14:paraId="3D3C72E8" w14:textId="77777777" w:rsidR="00AE2459" w:rsidRDefault="00AE2459">
                          <w:pPr>
                            <w:pStyle w:val="NumbersinMargin"/>
                          </w:pPr>
                          <w:r>
                            <w:t>12</w:t>
                          </w:r>
                        </w:p>
                        <w:p w14:paraId="53110546" w14:textId="77777777" w:rsidR="00AE2459" w:rsidRDefault="00AE2459">
                          <w:pPr>
                            <w:pStyle w:val="NumbersinMargin"/>
                          </w:pPr>
                          <w:r>
                            <w:t>13</w:t>
                          </w:r>
                        </w:p>
                        <w:p w14:paraId="4F0423D9" w14:textId="77777777" w:rsidR="00AE2459" w:rsidRDefault="00AE2459">
                          <w:pPr>
                            <w:pStyle w:val="NumbersinMargin"/>
                          </w:pPr>
                          <w:r>
                            <w:t>14</w:t>
                          </w:r>
                        </w:p>
                        <w:p w14:paraId="6CE0185E" w14:textId="77777777" w:rsidR="00AE2459" w:rsidRDefault="00AE2459">
                          <w:pPr>
                            <w:pStyle w:val="NumbersinMargin"/>
                          </w:pPr>
                          <w:r>
                            <w:t>15</w:t>
                          </w:r>
                        </w:p>
                        <w:p w14:paraId="6C13B480" w14:textId="77777777" w:rsidR="00AE2459" w:rsidRDefault="00AE2459">
                          <w:pPr>
                            <w:pStyle w:val="NumbersinMargin"/>
                          </w:pPr>
                          <w:r>
                            <w:t>16</w:t>
                          </w:r>
                        </w:p>
                        <w:p w14:paraId="4B007122" w14:textId="77777777" w:rsidR="00AE2459" w:rsidRDefault="00AE2459">
                          <w:pPr>
                            <w:pStyle w:val="NumbersinMargin"/>
                          </w:pPr>
                          <w:r>
                            <w:t>17</w:t>
                          </w:r>
                        </w:p>
                        <w:p w14:paraId="6B010F13" w14:textId="77777777" w:rsidR="00AE2459" w:rsidRDefault="00AE2459">
                          <w:pPr>
                            <w:pStyle w:val="NumbersinMargin"/>
                          </w:pPr>
                          <w:r>
                            <w:t>18</w:t>
                          </w:r>
                        </w:p>
                        <w:p w14:paraId="22AC310F" w14:textId="77777777" w:rsidR="00AE2459" w:rsidRDefault="00AE2459">
                          <w:pPr>
                            <w:pStyle w:val="NumbersinMargin"/>
                          </w:pPr>
                          <w:r>
                            <w:t>19</w:t>
                          </w:r>
                        </w:p>
                        <w:p w14:paraId="42E2C851" w14:textId="77777777" w:rsidR="00AE2459" w:rsidRDefault="00AE2459">
                          <w:pPr>
                            <w:pStyle w:val="NumbersinMargin"/>
                          </w:pPr>
                          <w:r>
                            <w:t>20</w:t>
                          </w:r>
                        </w:p>
                        <w:p w14:paraId="112BAA4A" w14:textId="77777777" w:rsidR="00AE2459" w:rsidRDefault="00AE2459">
                          <w:pPr>
                            <w:pStyle w:val="NumbersinMargin"/>
                          </w:pPr>
                          <w:r>
                            <w:t>21</w:t>
                          </w:r>
                        </w:p>
                        <w:p w14:paraId="53308AB6" w14:textId="77777777" w:rsidR="00AE2459" w:rsidRDefault="00AE2459">
                          <w:pPr>
                            <w:pStyle w:val="NumbersinMargin"/>
                          </w:pPr>
                          <w:r>
                            <w:t>22</w:t>
                          </w:r>
                        </w:p>
                        <w:p w14:paraId="084639F1" w14:textId="77777777" w:rsidR="00AE2459" w:rsidRDefault="00AE2459">
                          <w:pPr>
                            <w:pStyle w:val="NumbersinMargin"/>
                          </w:pPr>
                          <w:r>
                            <w:t>23</w:t>
                          </w:r>
                        </w:p>
                        <w:p w14:paraId="09299384" w14:textId="77777777" w:rsidR="00AE2459" w:rsidRDefault="00AE2459">
                          <w:pPr>
                            <w:pStyle w:val="NumbersinMargin"/>
                          </w:pPr>
                          <w:r>
                            <w:t>24</w:t>
                          </w:r>
                        </w:p>
                        <w:p w14:paraId="1B0CF4F0" w14:textId="77777777" w:rsidR="00AE2459" w:rsidRDefault="00AE2459">
                          <w:pPr>
                            <w:pStyle w:val="NumbersinMargin"/>
                          </w:pPr>
                          <w:r>
                            <w:t>25</w:t>
                          </w:r>
                        </w:p>
                        <w:p w14:paraId="5B1D67B0" w14:textId="77777777" w:rsidR="00AE2459" w:rsidRDefault="00AE2459">
                          <w:pPr>
                            <w:pStyle w:val="NumbersinMargin"/>
                          </w:pPr>
                          <w:r>
                            <w:t>26</w:t>
                          </w:r>
                        </w:p>
                        <w:p w14:paraId="121FB63D" w14:textId="77777777" w:rsidR="00AE2459" w:rsidRDefault="00AE2459">
                          <w:pPr>
                            <w:pStyle w:val="NumbersinMargin"/>
                          </w:pPr>
                          <w:r>
                            <w:t>27</w:t>
                          </w:r>
                        </w:p>
                        <w:p w14:paraId="659EF9D4" w14:textId="77777777" w:rsidR="00AE2459" w:rsidRDefault="00AE2459">
                          <w:pPr>
                            <w:pStyle w:val="NumbersinMargin"/>
                          </w:pPr>
                          <w:r>
                            <w:t>28</w:t>
                          </w:r>
                        </w:p>
                        <w:p w14:paraId="1EE338A6" w14:textId="77777777" w:rsidR="00AE2459" w:rsidRDefault="00AE2459">
                          <w:pPr>
                            <w:pStyle w:val="NumbersinMargin"/>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CBA2454" id="_x0000_t202" coordsize="21600,21600" o:spt="202" path="m,l,21600r21600,l21600,xe">
              <v:stroke joinstyle="miter"/>
              <v:path gradientshapeok="t" o:connecttype="rect"/>
            </v:shapetype>
            <v:shape id="Text Box 29" o:spid="_x0000_s1030" type="#_x0000_t202" style="position:absolute;margin-left:-50.4pt;margin-top:0;width:36pt;height:68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" o:allowincell="f" stroked="f">
              <v:textbox inset="0,0,0,0">
                <w:txbxContent>
                  <w:p w14:paraId="7F912AF1" w14:textId="77777777" w:rsidR="00AE2459" w:rsidRDefault="00AE2459">
                    <w:pPr>
                      <w:pStyle w:val="NumbersinMargin"/>
                    </w:pPr>
                    <w:r>
                      <w:t>1</w:t>
                    </w:r>
                  </w:p>
                  <w:p w14:paraId="7F2963F2" w14:textId="77777777" w:rsidR="00AE2459" w:rsidRDefault="00AE2459">
                    <w:pPr>
                      <w:pStyle w:val="NumbersinMargin"/>
                    </w:pPr>
                    <w:r>
                      <w:t>2</w:t>
                    </w:r>
                  </w:p>
                  <w:p w14:paraId="71EC399D" w14:textId="77777777" w:rsidR="00AE2459" w:rsidRDefault="00AE2459">
                    <w:pPr>
                      <w:pStyle w:val="NumbersinMargin"/>
                    </w:pPr>
                    <w:r>
                      <w:t>3</w:t>
                    </w:r>
                  </w:p>
                  <w:p w14:paraId="0E6B423C" w14:textId="77777777" w:rsidR="00AE2459" w:rsidRDefault="00AE2459">
                    <w:pPr>
                      <w:pStyle w:val="NumbersinMargin"/>
                    </w:pPr>
                    <w:r>
                      <w:t>4</w:t>
                    </w:r>
                  </w:p>
                  <w:p w14:paraId="43D8B790" w14:textId="77777777" w:rsidR="00AE2459" w:rsidRDefault="00AE2459">
                    <w:pPr>
                      <w:pStyle w:val="NumbersinMargin"/>
                    </w:pPr>
                    <w:r>
                      <w:t>5</w:t>
                    </w:r>
                  </w:p>
                  <w:p w14:paraId="6C06D8E4" w14:textId="77777777" w:rsidR="00AE2459" w:rsidRDefault="00AE2459">
                    <w:pPr>
                      <w:pStyle w:val="NumbersinMargin"/>
                    </w:pPr>
                    <w:r>
                      <w:t>6</w:t>
                    </w:r>
                  </w:p>
                  <w:p w14:paraId="5DBB8AE7" w14:textId="77777777" w:rsidR="00AE2459" w:rsidRDefault="00AE2459">
                    <w:pPr>
                      <w:pStyle w:val="NumbersinMargin"/>
                    </w:pPr>
                    <w:r>
                      <w:t>7</w:t>
                    </w:r>
                  </w:p>
                  <w:p w14:paraId="7ECCA54B" w14:textId="77777777" w:rsidR="00AE2459" w:rsidRDefault="00AE2459">
                    <w:pPr>
                      <w:pStyle w:val="NumbersinMargin"/>
                    </w:pPr>
                    <w:r>
                      <w:t>8</w:t>
                    </w:r>
                  </w:p>
                  <w:p w14:paraId="0BEE253C" w14:textId="77777777" w:rsidR="00AE2459" w:rsidRDefault="00AE2459">
                    <w:pPr>
                      <w:pStyle w:val="NumbersinMargin"/>
                    </w:pPr>
                    <w:r>
                      <w:t>9</w:t>
                    </w:r>
                  </w:p>
                  <w:p w14:paraId="4A17335B" w14:textId="77777777" w:rsidR="00AE2459" w:rsidRDefault="00AE2459">
                    <w:pPr>
                      <w:pStyle w:val="NumbersinMargin"/>
                    </w:pPr>
                    <w:r>
                      <w:t>10</w:t>
                    </w:r>
                  </w:p>
                  <w:p w14:paraId="771A0B9D" w14:textId="77777777" w:rsidR="00AE2459" w:rsidRDefault="00AE2459">
                    <w:pPr>
                      <w:pStyle w:val="NumbersinMargin"/>
                    </w:pPr>
                    <w:r>
                      <w:t>11</w:t>
                    </w:r>
                  </w:p>
                  <w:p w14:paraId="3D3C72E8" w14:textId="77777777" w:rsidR="00AE2459" w:rsidRDefault="00AE2459">
                    <w:pPr>
                      <w:pStyle w:val="NumbersinMargin"/>
                    </w:pPr>
                    <w:r>
                      <w:t>12</w:t>
                    </w:r>
                  </w:p>
                  <w:p w14:paraId="53110546" w14:textId="77777777" w:rsidR="00AE2459" w:rsidRDefault="00AE2459">
                    <w:pPr>
                      <w:pStyle w:val="NumbersinMargin"/>
                    </w:pPr>
                    <w:r>
                      <w:t>13</w:t>
                    </w:r>
                  </w:p>
                  <w:p w14:paraId="4F0423D9" w14:textId="77777777" w:rsidR="00AE2459" w:rsidRDefault="00AE2459">
                    <w:pPr>
                      <w:pStyle w:val="NumbersinMargin"/>
                    </w:pPr>
                    <w:r>
                      <w:t>14</w:t>
                    </w:r>
                  </w:p>
                  <w:p w14:paraId="6CE0185E" w14:textId="77777777" w:rsidR="00AE2459" w:rsidRDefault="00AE2459">
                    <w:pPr>
                      <w:pStyle w:val="NumbersinMargin"/>
                    </w:pPr>
                    <w:r>
                      <w:t>15</w:t>
                    </w:r>
                  </w:p>
                  <w:p w14:paraId="6C13B480" w14:textId="77777777" w:rsidR="00AE2459" w:rsidRDefault="00AE2459">
                    <w:pPr>
                      <w:pStyle w:val="NumbersinMargin"/>
                    </w:pPr>
                    <w:r>
                      <w:t>16</w:t>
                    </w:r>
                  </w:p>
                  <w:p w14:paraId="4B007122" w14:textId="77777777" w:rsidR="00AE2459" w:rsidRDefault="00AE2459">
                    <w:pPr>
                      <w:pStyle w:val="NumbersinMargin"/>
                    </w:pPr>
                    <w:r>
                      <w:t>17</w:t>
                    </w:r>
                  </w:p>
                  <w:p w14:paraId="6B010F13" w14:textId="77777777" w:rsidR="00AE2459" w:rsidRDefault="00AE2459">
                    <w:pPr>
                      <w:pStyle w:val="NumbersinMargin"/>
                    </w:pPr>
                    <w:r>
                      <w:t>18</w:t>
                    </w:r>
                  </w:p>
                  <w:p w14:paraId="22AC310F" w14:textId="77777777" w:rsidR="00AE2459" w:rsidRDefault="00AE2459">
                    <w:pPr>
                      <w:pStyle w:val="NumbersinMargin"/>
                    </w:pPr>
                    <w:r>
                      <w:t>19</w:t>
                    </w:r>
                  </w:p>
                  <w:p w14:paraId="42E2C851" w14:textId="77777777" w:rsidR="00AE2459" w:rsidRDefault="00AE2459">
                    <w:pPr>
                      <w:pStyle w:val="NumbersinMargin"/>
                    </w:pPr>
                    <w:r>
                      <w:t>20</w:t>
                    </w:r>
                  </w:p>
                  <w:p w14:paraId="112BAA4A" w14:textId="77777777" w:rsidR="00AE2459" w:rsidRDefault="00AE2459">
                    <w:pPr>
                      <w:pStyle w:val="NumbersinMargin"/>
                    </w:pPr>
                    <w:r>
                      <w:t>21</w:t>
                    </w:r>
                  </w:p>
                  <w:p w14:paraId="53308AB6" w14:textId="77777777" w:rsidR="00AE2459" w:rsidRDefault="00AE2459">
                    <w:pPr>
                      <w:pStyle w:val="NumbersinMargin"/>
                    </w:pPr>
                    <w:r>
                      <w:t>22</w:t>
                    </w:r>
                  </w:p>
                  <w:p w14:paraId="084639F1" w14:textId="77777777" w:rsidR="00AE2459" w:rsidRDefault="00AE2459">
                    <w:pPr>
                      <w:pStyle w:val="NumbersinMargin"/>
                    </w:pPr>
                    <w:r>
                      <w:t>23</w:t>
                    </w:r>
                  </w:p>
                  <w:p w14:paraId="09299384" w14:textId="77777777" w:rsidR="00AE2459" w:rsidRDefault="00AE2459">
                    <w:pPr>
                      <w:pStyle w:val="NumbersinMargin"/>
                    </w:pPr>
                    <w:r>
                      <w:t>24</w:t>
                    </w:r>
                  </w:p>
                  <w:p w14:paraId="1B0CF4F0" w14:textId="77777777" w:rsidR="00AE2459" w:rsidRDefault="00AE2459">
                    <w:pPr>
                      <w:pStyle w:val="NumbersinMargin"/>
                    </w:pPr>
                    <w:r>
                      <w:t>25</w:t>
                    </w:r>
                  </w:p>
                  <w:p w14:paraId="5B1D67B0" w14:textId="77777777" w:rsidR="00AE2459" w:rsidRDefault="00AE2459">
                    <w:pPr>
                      <w:pStyle w:val="NumbersinMargin"/>
                    </w:pPr>
                    <w:r>
                      <w:t>26</w:t>
                    </w:r>
                  </w:p>
                  <w:p w14:paraId="121FB63D" w14:textId="77777777" w:rsidR="00AE2459" w:rsidRDefault="00AE2459">
                    <w:pPr>
                      <w:pStyle w:val="NumbersinMargin"/>
                    </w:pPr>
                    <w:r>
                      <w:t>27</w:t>
                    </w:r>
                  </w:p>
                  <w:p w14:paraId="659EF9D4" w14:textId="77777777" w:rsidR="00AE2459" w:rsidRDefault="00AE2459">
                    <w:pPr>
                      <w:pStyle w:val="NumbersinMargin"/>
                    </w:pPr>
                    <w:r>
                      <w:t>28</w:t>
                    </w:r>
                  </w:p>
                  <w:p w14:paraId="1EE338A6" w14:textId="77777777" w:rsidR="00AE2459" w:rsidRDefault="00AE2459">
                    <w:pPr>
                      <w:pStyle w:val="NumbersinMargin"/>
                    </w:pPr>
                  </w:p>
                </w:txbxContent>
              </v:textbox>
              <w10:wrap anchorx="margin" anchory="margin"/>
            </v:shape>
          </w:pict>
        </mc:Fallback>
      </mc:AlternateContent>
    </w:r>
    <w:r>
      <w:rPr>
        <w:noProof/>
      </w:rPr>
      <mc:AlternateContent>
        <mc:Choice Requires="wps">
          <w:drawing>
            <wp:anchor distT="0" distB="0" distL="114300" distR="114300" simplePos="0" relativeHeight="251665920" behindDoc="0" locked="0" layoutInCell="0" allowOverlap="1" wp14:anchorId="4C1090A4" wp14:editId="5C3A55B4">
              <wp:simplePos x="0" y="0"/>
              <wp:positionH relativeFrom="margin">
                <wp:posOffset>6172200</wp:posOffset>
              </wp:positionH>
              <wp:positionV relativeFrom="page">
                <wp:posOffset>0</wp:posOffset>
              </wp:positionV>
              <wp:extent cx="0" cy="10058400"/>
              <wp:effectExtent l="9525" t="9525" r="9525" b="9525"/>
              <wp:wrapNone/>
              <wp:docPr id="194230502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FFB47" id="Line 28" o:spid="_x0000_s1026" style="position:absolute;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pt,0" to="48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" o:allowincell="f">
              <w10:wrap anchorx="margin" anchory="page"/>
            </v:line>
          </w:pict>
        </mc:Fallback>
      </mc:AlternateContent>
    </w:r>
    <w:r>
      <w:rPr>
        <w:noProof/>
      </w:rPr>
      <mc:AlternateContent>
        <mc:Choice Requires="wps">
          <w:drawing>
            <wp:anchor distT="0" distB="0" distL="114300" distR="114300" simplePos="0" relativeHeight="251664896" behindDoc="0" locked="0" layoutInCell="0" allowOverlap="1" wp14:anchorId="3289D386" wp14:editId="22755E7B">
              <wp:simplePos x="0" y="0"/>
              <wp:positionH relativeFrom="margin">
                <wp:posOffset>-91440</wp:posOffset>
              </wp:positionH>
              <wp:positionV relativeFrom="page">
                <wp:posOffset>0</wp:posOffset>
              </wp:positionV>
              <wp:extent cx="0" cy="10058400"/>
              <wp:effectExtent l="13335" t="9525" r="5715" b="9525"/>
              <wp:wrapNone/>
              <wp:docPr id="167532098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64C6F" id="Line 27" o:spid="_x0000_s1026" style="position:absolute;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300" distR="114300" simplePos="0" relativeHeight="251663872" behindDoc="0" locked="0" layoutInCell="0" allowOverlap="1" wp14:anchorId="6C847D64" wp14:editId="36453B9A">
              <wp:simplePos x="0" y="0"/>
              <wp:positionH relativeFrom="margin">
                <wp:posOffset>-45720</wp:posOffset>
              </wp:positionH>
              <wp:positionV relativeFrom="page">
                <wp:posOffset>0</wp:posOffset>
              </wp:positionV>
              <wp:extent cx="0" cy="10058400"/>
              <wp:effectExtent l="11430" t="9525" r="7620" b="9525"/>
              <wp:wrapNone/>
              <wp:docPr id="1853634083"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7110F" id="Line 26" o:spid="_x0000_s1026" style="position:absolute;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858D6"/>
    <w:multiLevelType w:val="hybridMultilevel"/>
    <w:tmpl w:val="86F6200A"/>
    <w:lvl w:ilvl="0" w:tplc="45900573">
      <w:start w:val="1"/>
      <w:numFmt w:val="decimal"/>
      <w:lvlText w:val="%1."/>
      <w:lvlJc w:val="left"/>
      <w:pPr>
        <w:ind w:left="720" w:hanging="360"/>
      </w:pPr>
    </w:lvl>
    <w:lvl w:ilvl="1" w:tplc="45900573" w:tentative="1">
      <w:start w:val="1"/>
      <w:numFmt w:val="lowerLetter"/>
      <w:lvlText w:val="%2."/>
      <w:lvlJc w:val="left"/>
      <w:pPr>
        <w:ind w:left="1440" w:hanging="360"/>
      </w:pPr>
    </w:lvl>
    <w:lvl w:ilvl="2" w:tplc="45900573" w:tentative="1">
      <w:start w:val="1"/>
      <w:numFmt w:val="lowerRoman"/>
      <w:lvlText w:val="%3."/>
      <w:lvlJc w:val="right"/>
      <w:pPr>
        <w:ind w:left="2160" w:hanging="180"/>
      </w:pPr>
    </w:lvl>
    <w:lvl w:ilvl="3" w:tplc="45900573" w:tentative="1">
      <w:start w:val="1"/>
      <w:numFmt w:val="decimal"/>
      <w:lvlText w:val="%4."/>
      <w:lvlJc w:val="left"/>
      <w:pPr>
        <w:ind w:left="2880" w:hanging="360"/>
      </w:pPr>
    </w:lvl>
    <w:lvl w:ilvl="4" w:tplc="45900573" w:tentative="1">
      <w:start w:val="1"/>
      <w:numFmt w:val="lowerLetter"/>
      <w:lvlText w:val="%5."/>
      <w:lvlJc w:val="left"/>
      <w:pPr>
        <w:ind w:left="3600" w:hanging="360"/>
      </w:pPr>
    </w:lvl>
    <w:lvl w:ilvl="5" w:tplc="45900573" w:tentative="1">
      <w:start w:val="1"/>
      <w:numFmt w:val="lowerRoman"/>
      <w:lvlText w:val="%6."/>
      <w:lvlJc w:val="right"/>
      <w:pPr>
        <w:ind w:left="4320" w:hanging="180"/>
      </w:pPr>
    </w:lvl>
    <w:lvl w:ilvl="6" w:tplc="45900573" w:tentative="1">
      <w:start w:val="1"/>
      <w:numFmt w:val="decimal"/>
      <w:lvlText w:val="%7."/>
      <w:lvlJc w:val="left"/>
      <w:pPr>
        <w:ind w:left="5040" w:hanging="360"/>
      </w:pPr>
    </w:lvl>
    <w:lvl w:ilvl="7" w:tplc="45900573" w:tentative="1">
      <w:start w:val="1"/>
      <w:numFmt w:val="lowerLetter"/>
      <w:lvlText w:val="%8."/>
      <w:lvlJc w:val="left"/>
      <w:pPr>
        <w:ind w:left="5760" w:hanging="360"/>
      </w:pPr>
    </w:lvl>
    <w:lvl w:ilvl="8" w:tplc="45900573" w:tentative="1">
      <w:start w:val="1"/>
      <w:numFmt w:val="lowerRoman"/>
      <w:lvlText w:val="%9."/>
      <w:lvlJc w:val="right"/>
      <w:pPr>
        <w:ind w:left="6480" w:hanging="180"/>
      </w:pPr>
    </w:lvl>
  </w:abstractNum>
  <w:abstractNum w:abstractNumId="1" w15:restartNumberingAfterBreak="0">
    <w:nsid w:val="3AE1153F"/>
    <w:multiLevelType w:val="hybridMultilevel"/>
    <w:tmpl w:val="B0E86BC2"/>
    <w:lvl w:ilvl="0" w:tplc="E828FBBA">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77887A63"/>
    <w:multiLevelType w:val="hybridMultilevel"/>
    <w:tmpl w:val="0BBEE018"/>
    <w:lvl w:ilvl="0" w:tplc="4751007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508074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656756">
    <w:abstractNumId w:val="2"/>
  </w:num>
  <w:num w:numId="3" w16cid:durableId="24654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59"/>
    <w:rsid w:val="000100B6"/>
    <w:rsid w:val="00023EE5"/>
    <w:rsid w:val="00032DDE"/>
    <w:rsid w:val="000361D1"/>
    <w:rsid w:val="00042CBF"/>
    <w:rsid w:val="00047BD4"/>
    <w:rsid w:val="000776F5"/>
    <w:rsid w:val="0008556E"/>
    <w:rsid w:val="00090208"/>
    <w:rsid w:val="000A1FFE"/>
    <w:rsid w:val="000A3E62"/>
    <w:rsid w:val="000E0ADE"/>
    <w:rsid w:val="000F1CB7"/>
    <w:rsid w:val="00101396"/>
    <w:rsid w:val="00105FA5"/>
    <w:rsid w:val="0012459E"/>
    <w:rsid w:val="0012697C"/>
    <w:rsid w:val="0012785D"/>
    <w:rsid w:val="001421A1"/>
    <w:rsid w:val="001463CC"/>
    <w:rsid w:val="001522D3"/>
    <w:rsid w:val="001571AC"/>
    <w:rsid w:val="0019182B"/>
    <w:rsid w:val="00192F84"/>
    <w:rsid w:val="00194F66"/>
    <w:rsid w:val="001A3D60"/>
    <w:rsid w:val="001A4C35"/>
    <w:rsid w:val="001C49C2"/>
    <w:rsid w:val="001D2194"/>
    <w:rsid w:val="001F3A50"/>
    <w:rsid w:val="00204E09"/>
    <w:rsid w:val="00216CF6"/>
    <w:rsid w:val="00226AB6"/>
    <w:rsid w:val="00227E21"/>
    <w:rsid w:val="00231502"/>
    <w:rsid w:val="0024251C"/>
    <w:rsid w:val="00251D1A"/>
    <w:rsid w:val="00260BD3"/>
    <w:rsid w:val="00272B8B"/>
    <w:rsid w:val="00291DCC"/>
    <w:rsid w:val="002C0C71"/>
    <w:rsid w:val="002D18CD"/>
    <w:rsid w:val="002D2255"/>
    <w:rsid w:val="002E1B2A"/>
    <w:rsid w:val="00302F5E"/>
    <w:rsid w:val="00303E01"/>
    <w:rsid w:val="00305B6C"/>
    <w:rsid w:val="003065E7"/>
    <w:rsid w:val="00313F4E"/>
    <w:rsid w:val="00315217"/>
    <w:rsid w:val="003214E0"/>
    <w:rsid w:val="003370E8"/>
    <w:rsid w:val="003418C1"/>
    <w:rsid w:val="003558F8"/>
    <w:rsid w:val="003560CE"/>
    <w:rsid w:val="00360E61"/>
    <w:rsid w:val="00377B22"/>
    <w:rsid w:val="003A20F2"/>
    <w:rsid w:val="003A297D"/>
    <w:rsid w:val="003A37EC"/>
    <w:rsid w:val="003B0D7B"/>
    <w:rsid w:val="003B2313"/>
    <w:rsid w:val="003C3429"/>
    <w:rsid w:val="003C52BC"/>
    <w:rsid w:val="003C6BDE"/>
    <w:rsid w:val="003C6D75"/>
    <w:rsid w:val="003D6A32"/>
    <w:rsid w:val="003E063D"/>
    <w:rsid w:val="003E7937"/>
    <w:rsid w:val="003F0104"/>
    <w:rsid w:val="003F166A"/>
    <w:rsid w:val="003F7E16"/>
    <w:rsid w:val="00411AA4"/>
    <w:rsid w:val="00416582"/>
    <w:rsid w:val="00427BED"/>
    <w:rsid w:val="0044023D"/>
    <w:rsid w:val="0044476A"/>
    <w:rsid w:val="00446541"/>
    <w:rsid w:val="00446D9D"/>
    <w:rsid w:val="00447D52"/>
    <w:rsid w:val="00455044"/>
    <w:rsid w:val="00461C47"/>
    <w:rsid w:val="00483EE6"/>
    <w:rsid w:val="00486816"/>
    <w:rsid w:val="004B245E"/>
    <w:rsid w:val="004B3720"/>
    <w:rsid w:val="004B67E3"/>
    <w:rsid w:val="004D0ABB"/>
    <w:rsid w:val="004E05DD"/>
    <w:rsid w:val="005033CD"/>
    <w:rsid w:val="005300DF"/>
    <w:rsid w:val="00557305"/>
    <w:rsid w:val="00560489"/>
    <w:rsid w:val="0057536F"/>
    <w:rsid w:val="00580AEE"/>
    <w:rsid w:val="00591F28"/>
    <w:rsid w:val="005A27E4"/>
    <w:rsid w:val="005A2A51"/>
    <w:rsid w:val="005B7D75"/>
    <w:rsid w:val="005C378C"/>
    <w:rsid w:val="005C52B2"/>
    <w:rsid w:val="005C7BE9"/>
    <w:rsid w:val="005F6A72"/>
    <w:rsid w:val="00600CF7"/>
    <w:rsid w:val="006225F0"/>
    <w:rsid w:val="006372B3"/>
    <w:rsid w:val="00657249"/>
    <w:rsid w:val="00661100"/>
    <w:rsid w:val="006819BE"/>
    <w:rsid w:val="006A64C3"/>
    <w:rsid w:val="006B062C"/>
    <w:rsid w:val="006B0CA1"/>
    <w:rsid w:val="006B729A"/>
    <w:rsid w:val="006C2BA4"/>
    <w:rsid w:val="006C3ED4"/>
    <w:rsid w:val="006D08AF"/>
    <w:rsid w:val="006F0EEC"/>
    <w:rsid w:val="006F5DCB"/>
    <w:rsid w:val="006F70CA"/>
    <w:rsid w:val="006F7C75"/>
    <w:rsid w:val="007101AB"/>
    <w:rsid w:val="00727733"/>
    <w:rsid w:val="00735CE5"/>
    <w:rsid w:val="007361DA"/>
    <w:rsid w:val="0076031F"/>
    <w:rsid w:val="00762EBA"/>
    <w:rsid w:val="00764DDD"/>
    <w:rsid w:val="00782CC3"/>
    <w:rsid w:val="007859A4"/>
    <w:rsid w:val="00795112"/>
    <w:rsid w:val="007B6146"/>
    <w:rsid w:val="007C0409"/>
    <w:rsid w:val="007F0B4C"/>
    <w:rsid w:val="007F6140"/>
    <w:rsid w:val="00800917"/>
    <w:rsid w:val="00817F32"/>
    <w:rsid w:val="00826DFB"/>
    <w:rsid w:val="00830079"/>
    <w:rsid w:val="00834BE7"/>
    <w:rsid w:val="00863571"/>
    <w:rsid w:val="00867FF9"/>
    <w:rsid w:val="00876B85"/>
    <w:rsid w:val="0088429C"/>
    <w:rsid w:val="00897A47"/>
    <w:rsid w:val="008A101D"/>
    <w:rsid w:val="008A2242"/>
    <w:rsid w:val="008A56C4"/>
    <w:rsid w:val="008A72E1"/>
    <w:rsid w:val="008D2285"/>
    <w:rsid w:val="008D3111"/>
    <w:rsid w:val="008D35E6"/>
    <w:rsid w:val="008D3A84"/>
    <w:rsid w:val="008D6BD4"/>
    <w:rsid w:val="008E69F8"/>
    <w:rsid w:val="009148A8"/>
    <w:rsid w:val="00917801"/>
    <w:rsid w:val="009178A4"/>
    <w:rsid w:val="00920BF8"/>
    <w:rsid w:val="00924283"/>
    <w:rsid w:val="009271FF"/>
    <w:rsid w:val="00933E31"/>
    <w:rsid w:val="009459A7"/>
    <w:rsid w:val="00966F4E"/>
    <w:rsid w:val="00972DC1"/>
    <w:rsid w:val="009760FB"/>
    <w:rsid w:val="00981AE4"/>
    <w:rsid w:val="0099000F"/>
    <w:rsid w:val="009A34D3"/>
    <w:rsid w:val="009A5280"/>
    <w:rsid w:val="009B0BC6"/>
    <w:rsid w:val="009C6865"/>
    <w:rsid w:val="009D6ACE"/>
    <w:rsid w:val="009F2382"/>
    <w:rsid w:val="009F473D"/>
    <w:rsid w:val="00A07320"/>
    <w:rsid w:val="00A24AD2"/>
    <w:rsid w:val="00A615A2"/>
    <w:rsid w:val="00A72351"/>
    <w:rsid w:val="00A91ACD"/>
    <w:rsid w:val="00AA7F3F"/>
    <w:rsid w:val="00AB46AB"/>
    <w:rsid w:val="00AC4A91"/>
    <w:rsid w:val="00AE2459"/>
    <w:rsid w:val="00AE4882"/>
    <w:rsid w:val="00AF1B8D"/>
    <w:rsid w:val="00B10245"/>
    <w:rsid w:val="00B12632"/>
    <w:rsid w:val="00B21B46"/>
    <w:rsid w:val="00B235DE"/>
    <w:rsid w:val="00B27500"/>
    <w:rsid w:val="00B3248B"/>
    <w:rsid w:val="00B32E0E"/>
    <w:rsid w:val="00B4347B"/>
    <w:rsid w:val="00B45020"/>
    <w:rsid w:val="00B5754D"/>
    <w:rsid w:val="00B96607"/>
    <w:rsid w:val="00BA4463"/>
    <w:rsid w:val="00BC2CA4"/>
    <w:rsid w:val="00BC487A"/>
    <w:rsid w:val="00BD1A48"/>
    <w:rsid w:val="00BE2F63"/>
    <w:rsid w:val="00BE6960"/>
    <w:rsid w:val="00BF5CD1"/>
    <w:rsid w:val="00C0284F"/>
    <w:rsid w:val="00C12DD8"/>
    <w:rsid w:val="00C26592"/>
    <w:rsid w:val="00C51090"/>
    <w:rsid w:val="00C55728"/>
    <w:rsid w:val="00C75532"/>
    <w:rsid w:val="00C90D97"/>
    <w:rsid w:val="00C94E1A"/>
    <w:rsid w:val="00C97C0A"/>
    <w:rsid w:val="00CA17CF"/>
    <w:rsid w:val="00CA487C"/>
    <w:rsid w:val="00CC1AA6"/>
    <w:rsid w:val="00CD101C"/>
    <w:rsid w:val="00CE65A9"/>
    <w:rsid w:val="00D22266"/>
    <w:rsid w:val="00D377B2"/>
    <w:rsid w:val="00D42488"/>
    <w:rsid w:val="00D43082"/>
    <w:rsid w:val="00D550A9"/>
    <w:rsid w:val="00D64FBE"/>
    <w:rsid w:val="00D70A60"/>
    <w:rsid w:val="00D8191A"/>
    <w:rsid w:val="00D822C6"/>
    <w:rsid w:val="00D8300B"/>
    <w:rsid w:val="00D867FE"/>
    <w:rsid w:val="00DB015C"/>
    <w:rsid w:val="00DE15C9"/>
    <w:rsid w:val="00E02739"/>
    <w:rsid w:val="00E02E3A"/>
    <w:rsid w:val="00E07918"/>
    <w:rsid w:val="00E171E7"/>
    <w:rsid w:val="00E20BDF"/>
    <w:rsid w:val="00E27C62"/>
    <w:rsid w:val="00E46333"/>
    <w:rsid w:val="00E56C34"/>
    <w:rsid w:val="00E62B9A"/>
    <w:rsid w:val="00E66107"/>
    <w:rsid w:val="00E8190A"/>
    <w:rsid w:val="00E81D2D"/>
    <w:rsid w:val="00E90500"/>
    <w:rsid w:val="00E96501"/>
    <w:rsid w:val="00E977F2"/>
    <w:rsid w:val="00E97E2A"/>
    <w:rsid w:val="00EA0D8D"/>
    <w:rsid w:val="00EC0792"/>
    <w:rsid w:val="00EC2659"/>
    <w:rsid w:val="00EC5585"/>
    <w:rsid w:val="00ED484E"/>
    <w:rsid w:val="00EF7BDD"/>
    <w:rsid w:val="00F0439B"/>
    <w:rsid w:val="00F06F72"/>
    <w:rsid w:val="00F12580"/>
    <w:rsid w:val="00F128B3"/>
    <w:rsid w:val="00F12CEB"/>
    <w:rsid w:val="00F15DC2"/>
    <w:rsid w:val="00F22055"/>
    <w:rsid w:val="00F4559D"/>
    <w:rsid w:val="00F46CBD"/>
    <w:rsid w:val="00F5000A"/>
    <w:rsid w:val="00F60D24"/>
    <w:rsid w:val="00F620A9"/>
    <w:rsid w:val="00F71040"/>
    <w:rsid w:val="00F71CFF"/>
    <w:rsid w:val="00F73140"/>
    <w:rsid w:val="00F760C9"/>
    <w:rsid w:val="00F775A4"/>
    <w:rsid w:val="00F77688"/>
    <w:rsid w:val="00F84EFD"/>
    <w:rsid w:val="00F91C27"/>
    <w:rsid w:val="00FB3D67"/>
    <w:rsid w:val="00FC4602"/>
    <w:rsid w:val="00FD08FF"/>
    <w:rsid w:val="00FD7840"/>
    <w:rsid w:val="00FE67D0"/>
    <w:rsid w:val="00FE6A1C"/>
    <w:rsid w:val="00FE6E89"/>
    <w:rsid w:val="00FF3B09"/>
    <w:rsid w:val="00FF76A8"/>
    <w:rsid w:val="0147394E"/>
    <w:rsid w:val="017E466A"/>
    <w:rsid w:val="04A90273"/>
    <w:rsid w:val="0AE94E37"/>
    <w:rsid w:val="12CE2035"/>
    <w:rsid w:val="1631F52B"/>
    <w:rsid w:val="198E4142"/>
    <w:rsid w:val="1AB9B298"/>
    <w:rsid w:val="2C4053A6"/>
    <w:rsid w:val="306CA575"/>
    <w:rsid w:val="32DCDF3A"/>
    <w:rsid w:val="374C5442"/>
    <w:rsid w:val="39F450C5"/>
    <w:rsid w:val="3FD494B3"/>
    <w:rsid w:val="43125C93"/>
    <w:rsid w:val="4CF50C6A"/>
    <w:rsid w:val="58D68C16"/>
    <w:rsid w:val="5AA35C58"/>
    <w:rsid w:val="68B5FF6B"/>
    <w:rsid w:val="69A83ECD"/>
    <w:rsid w:val="6B982FCB"/>
    <w:rsid w:val="6D0AFC0B"/>
    <w:rsid w:val="73C8F68C"/>
    <w:rsid w:val="7704B713"/>
    <w:rsid w:val="77939C24"/>
    <w:rsid w:val="7B7875C0"/>
    <w:rsid w:val="7BD82836"/>
    <w:rsid w:val="7C6536A2"/>
    <w:rsid w:val="7CC25A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5C11B3AB"/>
  <w15:chartTrackingRefBased/>
  <w15:docId w15:val="{838FE0F4-7CE9-45F0-9B31-510ED0E82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2459"/>
    <w:rPr>
      <w:iCs/>
      <w:spacing w:val="-3"/>
      <w:sz w:val="24"/>
    </w:rPr>
  </w:style>
  <w:style w:type="paragraph" w:styleId="Heading1">
    <w:name w:val="heading 1"/>
    <w:basedOn w:val="Normal"/>
    <w:next w:val="Normal"/>
    <w:qFormat/>
    <w:rsid w:val="00AE2459"/>
    <w:pPr>
      <w:keepNext/>
      <w:spacing w:line="480" w:lineRule="exact"/>
      <w:jc w:val="center"/>
      <w:outlineLvl w:val="0"/>
    </w:pPr>
    <w:rPr>
      <w:b/>
      <w:bCs/>
      <w:szCs w:val="24"/>
    </w:rPr>
  </w:style>
  <w:style w:type="paragraph" w:styleId="Heading2">
    <w:name w:val="heading 2"/>
    <w:basedOn w:val="Normal"/>
    <w:next w:val="Normal"/>
    <w:qFormat/>
    <w:rsid w:val="00AE2459"/>
    <w:pPr>
      <w:keepNext/>
      <w:tabs>
        <w:tab w:val="left" w:pos="-720"/>
      </w:tabs>
      <w:suppressAutoHyphens/>
      <w:spacing w:line="240" w:lineRule="exact"/>
      <w:jc w:val="both"/>
      <w:outlineLvl w:val="1"/>
    </w:pPr>
    <w:rPr>
      <w:i/>
      <w:iC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AE2459"/>
  </w:style>
  <w:style w:type="paragraph" w:customStyle="1" w:styleId="Normal0">
    <w:name w:val="@Normal"/>
    <w:rsid w:val="00AE2459"/>
    <w:pPr>
      <w:spacing w:line="240" w:lineRule="exact"/>
    </w:pPr>
    <w:rPr>
      <w:sz w:val="24"/>
    </w:rPr>
  </w:style>
  <w:style w:type="paragraph" w:styleId="Header">
    <w:name w:val="header"/>
    <w:basedOn w:val="Normal0"/>
    <w:rsid w:val="00AE2459"/>
    <w:pPr>
      <w:tabs>
        <w:tab w:val="center" w:pos="4320"/>
        <w:tab w:val="right" w:pos="8640"/>
      </w:tabs>
    </w:pPr>
  </w:style>
  <w:style w:type="paragraph" w:styleId="Footer">
    <w:name w:val="footer"/>
    <w:basedOn w:val="Normal0"/>
    <w:rsid w:val="00AE2459"/>
    <w:pPr>
      <w:tabs>
        <w:tab w:val="center" w:pos="4752"/>
        <w:tab w:val="right" w:pos="9504"/>
      </w:tabs>
    </w:pPr>
  </w:style>
  <w:style w:type="paragraph" w:customStyle="1" w:styleId="NumbersinMargin">
    <w:name w:val="_Numbers in Margin"/>
    <w:basedOn w:val="Normal0"/>
    <w:rsid w:val="00AE2459"/>
    <w:pPr>
      <w:spacing w:line="480" w:lineRule="exact"/>
      <w:jc w:val="right"/>
    </w:pPr>
    <w:rPr>
      <w:b/>
    </w:rPr>
  </w:style>
  <w:style w:type="paragraph" w:customStyle="1" w:styleId="PleadingLogo">
    <w:name w:val="_Pleading Logo"/>
    <w:basedOn w:val="Normal0"/>
    <w:rsid w:val="00AE2459"/>
    <w:pPr>
      <w:spacing w:line="240" w:lineRule="auto"/>
      <w:jc w:val="center"/>
    </w:pPr>
    <w:rPr>
      <w:rFonts w:ascii="Arial" w:hAnsi="Arial"/>
      <w:smallCaps/>
      <w:sz w:val="16"/>
    </w:rPr>
  </w:style>
  <w:style w:type="paragraph" w:customStyle="1" w:styleId="PldTitleFooter">
    <w:name w:val="_Pld Title Footer"/>
    <w:rsid w:val="00AE2459"/>
    <w:pPr>
      <w:spacing w:line="180" w:lineRule="exact"/>
      <w:jc w:val="center"/>
    </w:pPr>
    <w:rPr>
      <w:rFonts w:ascii="Arial" w:hAnsi="Arial"/>
      <w:sz w:val="16"/>
    </w:rPr>
  </w:style>
  <w:style w:type="paragraph" w:styleId="BodyText">
    <w:name w:val="Body Text"/>
    <w:basedOn w:val="Normal"/>
    <w:rsid w:val="00AE2459"/>
    <w:pPr>
      <w:tabs>
        <w:tab w:val="left" w:pos="-720"/>
      </w:tabs>
      <w:suppressAutoHyphens/>
      <w:spacing w:line="480" w:lineRule="auto"/>
      <w:jc w:val="both"/>
    </w:pPr>
    <w:rPr>
      <w:iCs w:val="0"/>
    </w:rPr>
  </w:style>
  <w:style w:type="paragraph" w:customStyle="1" w:styleId="PleadingSignature">
    <w:name w:val="Pleading Signature"/>
    <w:basedOn w:val="Normal"/>
    <w:rsid w:val="00AE2459"/>
    <w:rPr>
      <w:iCs w:val="0"/>
    </w:rPr>
  </w:style>
  <w:style w:type="paragraph" w:customStyle="1" w:styleId="Stamp">
    <w:name w:val="Stamp"/>
    <w:basedOn w:val="Header"/>
    <w:rsid w:val="00AE2459"/>
    <w:pPr>
      <w:widowControl w:val="0"/>
      <w:tabs>
        <w:tab w:val="clear" w:pos="4320"/>
        <w:tab w:val="clear" w:pos="8640"/>
      </w:tabs>
      <w:autoSpaceDE w:val="0"/>
      <w:autoSpaceDN w:val="0"/>
      <w:adjustRightInd w:val="0"/>
      <w:spacing w:line="240" w:lineRule="auto"/>
      <w:jc w:val="center"/>
    </w:pPr>
    <w:rPr>
      <w:sz w:val="20"/>
    </w:rPr>
  </w:style>
  <w:style w:type="paragraph" w:customStyle="1" w:styleId="PleadingCaption">
    <w:name w:val="Pleading Caption"/>
    <w:basedOn w:val="Normal"/>
    <w:rsid w:val="00AE2459"/>
    <w:rPr>
      <w:iCs w:val="0"/>
    </w:rPr>
  </w:style>
  <w:style w:type="paragraph" w:customStyle="1" w:styleId="CourtHeading">
    <w:name w:val="Court Heading"/>
    <w:basedOn w:val="Normal"/>
    <w:rsid w:val="00AE2459"/>
    <w:pPr>
      <w:jc w:val="center"/>
    </w:pPr>
    <w:rPr>
      <w:b/>
      <w:bCs/>
      <w:iCs w:val="0"/>
      <w:sz w:val="28"/>
    </w:rPr>
  </w:style>
  <w:style w:type="paragraph" w:customStyle="1" w:styleId="PleadingHeading">
    <w:name w:val="Pleading Heading"/>
    <w:basedOn w:val="Normal"/>
    <w:rsid w:val="00AE2459"/>
    <w:rPr>
      <w:iCs w:val="0"/>
    </w:rPr>
  </w:style>
  <w:style w:type="paragraph" w:customStyle="1" w:styleId="SignedBy">
    <w:name w:val="SignedBy"/>
    <w:basedOn w:val="Normal"/>
    <w:autoRedefine/>
    <w:rsid w:val="00AE2459"/>
    <w:pPr>
      <w:spacing w:line="240" w:lineRule="exact"/>
    </w:pPr>
  </w:style>
  <w:style w:type="paragraph" w:customStyle="1" w:styleId="PleadingBody">
    <w:name w:val="Pleading Body"/>
    <w:basedOn w:val="Normal"/>
    <w:autoRedefine/>
    <w:rsid w:val="00AE2459"/>
    <w:pPr>
      <w:spacing w:line="480" w:lineRule="exact"/>
      <w:ind w:firstLine="720"/>
    </w:pPr>
    <w:rPr>
      <w:bCs/>
    </w:rPr>
  </w:style>
  <w:style w:type="character" w:styleId="Hyperlink">
    <w:name w:val="Hyperlink"/>
    <w:rsid w:val="00AE2459"/>
    <w:rPr>
      <w:color w:val="0000FF"/>
      <w:u w:val="single"/>
    </w:rPr>
  </w:style>
  <w:style w:type="paragraph" w:customStyle="1" w:styleId="Signatureblockline">
    <w:name w:val="Signature block line"/>
    <w:basedOn w:val="Normal"/>
    <w:rsid w:val="00AA7F3F"/>
    <w:pPr>
      <w:tabs>
        <w:tab w:val="left" w:leader="underscore" w:pos="9360"/>
      </w:tabs>
      <w:spacing w:line="245" w:lineRule="exact"/>
      <w:ind w:left="6000"/>
    </w:pPr>
    <w:rPr>
      <w:rFonts w:ascii="Courier New" w:hAnsi="Courier New"/>
      <w:iCs w:val="0"/>
      <w:spacing w:val="0"/>
      <w:sz w:val="20"/>
    </w:r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color w:val="4472C4" w:themeColor="accent1"/>
      <w:spacing w:val="15"/>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472C4"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rPr>
      <w:sz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rPr>
      <w:sz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rPr>
      <w:sz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styleId="UnresolvedMention">
    <w:name w:val="Unresolved Mention"/>
    <w:basedOn w:val="DefaultParagraphFont"/>
    <w:uiPriority w:val="99"/>
    <w:semiHidden/>
    <w:unhideWhenUsed/>
    <w:rsid w:val="00F06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60943">
      <w:bodyDiv w:val="1"/>
      <w:marLeft w:val="0"/>
      <w:marRight w:val="0"/>
      <w:marTop w:val="0"/>
      <w:marBottom w:val="0"/>
      <w:divBdr>
        <w:top w:val="none" w:sz="0" w:space="0" w:color="auto"/>
        <w:left w:val="none" w:sz="0" w:space="0" w:color="auto"/>
        <w:bottom w:val="none" w:sz="0" w:space="0" w:color="auto"/>
        <w:right w:val="none" w:sz="0" w:space="0" w:color="auto"/>
      </w:divBdr>
    </w:div>
    <w:div w:id="455565868">
      <w:bodyDiv w:val="1"/>
      <w:marLeft w:val="0"/>
      <w:marRight w:val="0"/>
      <w:marTop w:val="0"/>
      <w:marBottom w:val="0"/>
      <w:divBdr>
        <w:top w:val="none" w:sz="0" w:space="0" w:color="auto"/>
        <w:left w:val="none" w:sz="0" w:space="0" w:color="auto"/>
        <w:bottom w:val="none" w:sz="0" w:space="0" w:color="auto"/>
        <w:right w:val="none" w:sz="0" w:space="0" w:color="auto"/>
      </w:divBdr>
    </w:div>
    <w:div w:id="1051075301">
      <w:bodyDiv w:val="1"/>
      <w:marLeft w:val="0"/>
      <w:marRight w:val="0"/>
      <w:marTop w:val="0"/>
      <w:marBottom w:val="0"/>
      <w:divBdr>
        <w:top w:val="none" w:sz="0" w:space="0" w:color="auto"/>
        <w:left w:val="none" w:sz="0" w:space="0" w:color="auto"/>
        <w:bottom w:val="none" w:sz="0" w:space="0" w:color="auto"/>
        <w:right w:val="none" w:sz="0" w:space="0" w:color="auto"/>
      </w:divBdr>
      <w:divsChild>
        <w:div w:id="1606573014">
          <w:marLeft w:val="0"/>
          <w:marRight w:val="0"/>
          <w:marTop w:val="0"/>
          <w:marBottom w:val="0"/>
          <w:divBdr>
            <w:top w:val="none" w:sz="0" w:space="0" w:color="auto"/>
            <w:left w:val="none" w:sz="0" w:space="0" w:color="auto"/>
            <w:bottom w:val="none" w:sz="0" w:space="0" w:color="auto"/>
            <w:right w:val="none" w:sz="0" w:space="0" w:color="auto"/>
          </w:divBdr>
        </w:div>
      </w:divsChild>
    </w:div>
    <w:div w:id="1782989753">
      <w:bodyDiv w:val="1"/>
      <w:marLeft w:val="0"/>
      <w:marRight w:val="0"/>
      <w:marTop w:val="0"/>
      <w:marBottom w:val="0"/>
      <w:divBdr>
        <w:top w:val="none" w:sz="0" w:space="0" w:color="auto"/>
        <w:left w:val="none" w:sz="0" w:space="0" w:color="auto"/>
        <w:bottom w:val="none" w:sz="0" w:space="0" w:color="auto"/>
        <w:right w:val="none" w:sz="0" w:space="0" w:color="auto"/>
      </w:divBdr>
      <w:divsChild>
        <w:div w:id="122578263">
          <w:marLeft w:val="0"/>
          <w:marRight w:val="0"/>
          <w:marTop w:val="0"/>
          <w:marBottom w:val="0"/>
          <w:divBdr>
            <w:top w:val="none" w:sz="0" w:space="0" w:color="auto"/>
            <w:left w:val="none" w:sz="0" w:space="0" w:color="auto"/>
            <w:bottom w:val="none" w:sz="0" w:space="0" w:color="auto"/>
            <w:right w:val="none" w:sz="0" w:space="0" w:color="auto"/>
          </w:divBdr>
        </w:div>
      </w:divsChild>
    </w:div>
    <w:div w:id="209901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m.leeds@hot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494</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MARK R</vt:lpstr>
    </vt:vector>
  </TitlesOfParts>
  <Company>Law Offices of Mark Leeds</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R</dc:title>
  <dc:subject/>
  <dc:creator>Lawoffice1</dc:creator>
  <cp:keywords/>
  <cp:lastModifiedBy>Ariana Dolores</cp:lastModifiedBy>
  <cp:revision>2</cp:revision>
  <cp:lastPrinted>2025-04-16T22:45:00Z</cp:lastPrinted>
  <dcterms:created xsi:type="dcterms:W3CDTF">2025-04-16T22:45:00Z</dcterms:created>
  <dcterms:modified xsi:type="dcterms:W3CDTF">2025-04-16T22:45:00Z</dcterms:modified>
</cp:coreProperties>
</file>