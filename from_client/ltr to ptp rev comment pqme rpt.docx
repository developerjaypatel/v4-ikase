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AA51" w14:textId="404D06B2" w:rsidR="001861FC" w:rsidRDefault="00BD6364" w:rsidP="00BD636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April 9, 2025</w:t>
      </w:r>
    </w:p>
    <w:p w14:paraId="433E19B4" w14:textId="77777777" w:rsidR="00BD6364" w:rsidRDefault="00BD6364" w:rsidP="00BD6364">
      <w:pPr>
        <w:spacing w:after="0"/>
        <w:rPr>
          <w:rFonts w:ascii="Arial" w:hAnsi="Arial" w:cs="Arial"/>
          <w:sz w:val="24"/>
          <w:szCs w:val="24"/>
        </w:rPr>
      </w:pPr>
    </w:p>
    <w:p w14:paraId="315AFE40" w14:textId="6ABBD743" w:rsidR="00BD6364" w:rsidRPr="00BD6364" w:rsidRDefault="00BD6364" w:rsidP="00BD6364">
      <w:pPr>
        <w:spacing w:after="0"/>
        <w:rPr>
          <w:rFonts w:ascii="Arial" w:hAnsi="Arial" w:cs="Arial"/>
          <w:sz w:val="24"/>
          <w:szCs w:val="24"/>
        </w:rPr>
      </w:pPr>
      <w:r w:rsidRPr="00BD6364">
        <w:rPr>
          <w:rFonts w:ascii="Arial" w:hAnsi="Arial" w:cs="Arial"/>
          <w:sz w:val="24"/>
          <w:szCs w:val="24"/>
        </w:rPr>
        <w:t xml:space="preserve">Kevin </w:t>
      </w:r>
      <w:proofErr w:type="gramStart"/>
      <w:r w:rsidRPr="00BD6364">
        <w:rPr>
          <w:rFonts w:ascii="Arial" w:hAnsi="Arial" w:cs="Arial"/>
          <w:sz w:val="24"/>
          <w:szCs w:val="24"/>
        </w:rPr>
        <w:t>Gansert ,</w:t>
      </w:r>
      <w:proofErr w:type="gramEnd"/>
      <w:r w:rsidRPr="00BD6364">
        <w:rPr>
          <w:rFonts w:ascii="Arial" w:hAnsi="Arial" w:cs="Arial"/>
          <w:sz w:val="24"/>
          <w:szCs w:val="24"/>
        </w:rPr>
        <w:t xml:space="preserve"> D.C.</w:t>
      </w:r>
    </w:p>
    <w:p w14:paraId="0AD8AFE6" w14:textId="77777777" w:rsidR="00BD6364" w:rsidRPr="00BD6364" w:rsidRDefault="00BD6364" w:rsidP="00BD6364">
      <w:pPr>
        <w:spacing w:after="0"/>
        <w:rPr>
          <w:rFonts w:ascii="Arial" w:hAnsi="Arial" w:cs="Arial"/>
          <w:sz w:val="24"/>
          <w:szCs w:val="24"/>
        </w:rPr>
      </w:pPr>
      <w:r w:rsidRPr="00BD6364">
        <w:rPr>
          <w:rFonts w:ascii="Arial" w:hAnsi="Arial" w:cs="Arial"/>
          <w:sz w:val="24"/>
          <w:szCs w:val="24"/>
        </w:rPr>
        <w:t>601 N Euclid Ave</w:t>
      </w:r>
    </w:p>
    <w:p w14:paraId="4819E1C1" w14:textId="35E0CB72" w:rsidR="001861FC" w:rsidRDefault="00BD6364" w:rsidP="00BD6364">
      <w:pPr>
        <w:spacing w:after="0"/>
        <w:rPr>
          <w:rFonts w:ascii="Arial" w:hAnsi="Arial" w:cs="Arial"/>
          <w:sz w:val="24"/>
          <w:szCs w:val="24"/>
        </w:rPr>
      </w:pPr>
      <w:r w:rsidRPr="00BD6364">
        <w:rPr>
          <w:rFonts w:ascii="Arial" w:hAnsi="Arial" w:cs="Arial"/>
          <w:sz w:val="24"/>
          <w:szCs w:val="24"/>
        </w:rPr>
        <w:t>Ontario, CA 91762</w:t>
      </w:r>
    </w:p>
    <w:p w14:paraId="703C181B" w14:textId="77777777" w:rsidR="001861FC" w:rsidRDefault="001861FC" w:rsidP="001E652B">
      <w:pPr>
        <w:spacing w:after="0"/>
        <w:rPr>
          <w:rFonts w:ascii="Arial" w:hAnsi="Arial" w:cs="Arial"/>
          <w:sz w:val="24"/>
          <w:szCs w:val="24"/>
        </w:rPr>
      </w:pPr>
    </w:p>
    <w:p w14:paraId="067026FB" w14:textId="77777777" w:rsidR="001861FC" w:rsidRPr="001861FC" w:rsidRDefault="001861FC" w:rsidP="001861FC">
      <w:pPr>
        <w:spacing w:after="0"/>
        <w:rPr>
          <w:rFonts w:ascii="Arial" w:hAnsi="Arial" w:cs="Arial"/>
          <w:b/>
          <w:bCs/>
          <w:i/>
          <w:iCs/>
          <w:sz w:val="24"/>
          <w:szCs w:val="24"/>
        </w:rPr>
      </w:pPr>
      <w:r w:rsidRPr="001861FC">
        <w:rPr>
          <w:rFonts w:ascii="Arial" w:hAnsi="Arial" w:cs="Arial"/>
          <w:b/>
          <w:bCs/>
          <w:i/>
          <w:iCs/>
          <w:sz w:val="24"/>
          <w:szCs w:val="24"/>
        </w:rPr>
        <w:t xml:space="preserve">RE: GAVINO ROSALES-TAMAYO vs. GDA FREIGHT CORP </w:t>
      </w:r>
    </w:p>
    <w:p w14:paraId="179426C1" w14:textId="77777777" w:rsidR="001861FC" w:rsidRPr="001861FC" w:rsidRDefault="001861FC" w:rsidP="001861FC">
      <w:pPr>
        <w:spacing w:after="0"/>
        <w:rPr>
          <w:rFonts w:ascii="Arial" w:hAnsi="Arial" w:cs="Arial"/>
          <w:b/>
          <w:bCs/>
          <w:i/>
          <w:iCs/>
          <w:sz w:val="24"/>
          <w:szCs w:val="24"/>
        </w:rPr>
      </w:pPr>
      <w:r w:rsidRPr="001861FC">
        <w:rPr>
          <w:rFonts w:ascii="Arial" w:hAnsi="Arial" w:cs="Arial"/>
          <w:b/>
          <w:bCs/>
          <w:i/>
          <w:iCs/>
          <w:sz w:val="24"/>
          <w:szCs w:val="24"/>
        </w:rPr>
        <w:tab/>
        <w:t>DATE OF INJURY:</w:t>
      </w:r>
      <w:r w:rsidRPr="001861FC">
        <w:rPr>
          <w:rFonts w:ascii="Arial" w:hAnsi="Arial" w:cs="Arial"/>
          <w:b/>
          <w:bCs/>
          <w:i/>
          <w:iCs/>
          <w:sz w:val="24"/>
          <w:szCs w:val="24"/>
        </w:rPr>
        <w:tab/>
        <w:t>CT. 10/22/2021-10/22/2022</w:t>
      </w:r>
    </w:p>
    <w:p w14:paraId="299F7D1A" w14:textId="77777777" w:rsidR="001861FC" w:rsidRPr="001861FC" w:rsidRDefault="001861FC" w:rsidP="001861FC">
      <w:pPr>
        <w:spacing w:after="0"/>
        <w:rPr>
          <w:rFonts w:ascii="Arial" w:hAnsi="Arial" w:cs="Arial"/>
          <w:b/>
          <w:bCs/>
          <w:i/>
          <w:iCs/>
          <w:sz w:val="24"/>
          <w:szCs w:val="24"/>
        </w:rPr>
      </w:pPr>
      <w:r w:rsidRPr="001861FC">
        <w:rPr>
          <w:rFonts w:ascii="Arial" w:hAnsi="Arial" w:cs="Arial"/>
          <w:b/>
          <w:bCs/>
          <w:i/>
          <w:iCs/>
          <w:sz w:val="24"/>
          <w:szCs w:val="24"/>
        </w:rPr>
        <w:tab/>
        <w:t>WCAB CASE#</w:t>
      </w:r>
      <w:r w:rsidRPr="001861FC">
        <w:rPr>
          <w:rFonts w:ascii="Arial" w:hAnsi="Arial" w:cs="Arial"/>
          <w:b/>
          <w:bCs/>
          <w:i/>
          <w:iCs/>
          <w:sz w:val="24"/>
          <w:szCs w:val="24"/>
        </w:rPr>
        <w:tab/>
        <w:t>ADJ19060319</w:t>
      </w:r>
    </w:p>
    <w:p w14:paraId="668F10C1" w14:textId="77777777" w:rsidR="001861FC" w:rsidRPr="001861FC" w:rsidRDefault="001861FC" w:rsidP="001861FC">
      <w:pPr>
        <w:spacing w:after="0"/>
        <w:rPr>
          <w:rFonts w:ascii="Arial" w:hAnsi="Arial" w:cs="Arial"/>
          <w:b/>
          <w:bCs/>
          <w:i/>
          <w:iCs/>
          <w:sz w:val="24"/>
          <w:szCs w:val="24"/>
        </w:rPr>
      </w:pPr>
      <w:r w:rsidRPr="001861FC">
        <w:rPr>
          <w:rFonts w:ascii="Arial" w:hAnsi="Arial" w:cs="Arial"/>
          <w:b/>
          <w:bCs/>
          <w:i/>
          <w:iCs/>
          <w:sz w:val="24"/>
          <w:szCs w:val="24"/>
        </w:rPr>
        <w:tab/>
        <w:t>CLAIM#</w:t>
      </w:r>
      <w:r w:rsidRPr="001861FC">
        <w:rPr>
          <w:rFonts w:ascii="Arial" w:hAnsi="Arial" w:cs="Arial"/>
          <w:b/>
          <w:bCs/>
          <w:i/>
          <w:iCs/>
          <w:sz w:val="24"/>
          <w:szCs w:val="24"/>
        </w:rPr>
        <w:tab/>
      </w:r>
      <w:r w:rsidRPr="001861FC">
        <w:rPr>
          <w:rFonts w:ascii="Arial" w:hAnsi="Arial" w:cs="Arial"/>
          <w:b/>
          <w:bCs/>
          <w:i/>
          <w:iCs/>
          <w:sz w:val="24"/>
          <w:szCs w:val="24"/>
        </w:rPr>
        <w:tab/>
        <w:t>MP20240409101</w:t>
      </w:r>
    </w:p>
    <w:p w14:paraId="28C17566" w14:textId="20C195CF" w:rsidR="003930E5" w:rsidRPr="00BB4945" w:rsidRDefault="003930E5" w:rsidP="003930E5">
      <w:pPr>
        <w:spacing w:after="0"/>
        <w:rPr>
          <w:rFonts w:ascii="Arial" w:hAnsi="Arial" w:cs="Arial"/>
          <w:sz w:val="24"/>
          <w:szCs w:val="24"/>
        </w:rPr>
      </w:pPr>
    </w:p>
    <w:p w14:paraId="716713DA" w14:textId="77777777" w:rsidR="008C392E" w:rsidRDefault="008C392E" w:rsidP="00BB4945">
      <w:pPr>
        <w:spacing w:after="0"/>
        <w:rPr>
          <w:rFonts w:ascii="Arial" w:hAnsi="Arial" w:cs="Arial"/>
          <w:sz w:val="24"/>
          <w:szCs w:val="24"/>
        </w:rPr>
      </w:pPr>
    </w:p>
    <w:p w14:paraId="09D47839" w14:textId="561B53B4" w:rsidR="00BB4945" w:rsidRPr="00BB4945" w:rsidRDefault="00BB4945" w:rsidP="00BB4945">
      <w:pPr>
        <w:spacing w:after="0"/>
        <w:rPr>
          <w:rFonts w:ascii="Arial" w:hAnsi="Arial" w:cs="Arial"/>
          <w:sz w:val="24"/>
          <w:szCs w:val="24"/>
        </w:rPr>
      </w:pPr>
      <w:r w:rsidRPr="00BB4945">
        <w:rPr>
          <w:rFonts w:ascii="Arial" w:hAnsi="Arial" w:cs="Arial"/>
          <w:sz w:val="24"/>
          <w:szCs w:val="24"/>
        </w:rPr>
        <w:t xml:space="preserve">Dear </w:t>
      </w:r>
      <w:proofErr w:type="gramStart"/>
      <w:r w:rsidRPr="00BB4945">
        <w:rPr>
          <w:rFonts w:ascii="Arial" w:hAnsi="Arial" w:cs="Arial"/>
          <w:sz w:val="24"/>
          <w:szCs w:val="24"/>
        </w:rPr>
        <w:t>Dr</w:t>
      </w:r>
      <w:r w:rsidR="00F630F7">
        <w:rPr>
          <w:rFonts w:ascii="Arial" w:hAnsi="Arial" w:cs="Arial"/>
          <w:sz w:val="24"/>
          <w:szCs w:val="24"/>
        </w:rPr>
        <w:t>.</w:t>
      </w:r>
      <w:proofErr w:type="gramEnd"/>
      <w:r w:rsidRPr="00BB4945">
        <w:rPr>
          <w:rFonts w:ascii="Arial" w:hAnsi="Arial" w:cs="Arial"/>
          <w:sz w:val="24"/>
          <w:szCs w:val="24"/>
        </w:rPr>
        <w:t xml:space="preserve"> </w:t>
      </w:r>
      <w:r w:rsidR="001861FC">
        <w:rPr>
          <w:rFonts w:ascii="Arial" w:hAnsi="Arial" w:cs="Arial"/>
          <w:sz w:val="24"/>
          <w:szCs w:val="24"/>
        </w:rPr>
        <w:t>G</w:t>
      </w:r>
      <w:r w:rsidR="00F53657">
        <w:rPr>
          <w:rFonts w:ascii="Arial" w:hAnsi="Arial" w:cs="Arial"/>
          <w:sz w:val="24"/>
          <w:szCs w:val="24"/>
        </w:rPr>
        <w:t>an</w:t>
      </w:r>
      <w:r w:rsidR="001861FC">
        <w:rPr>
          <w:rFonts w:ascii="Arial" w:hAnsi="Arial" w:cs="Arial"/>
          <w:sz w:val="24"/>
          <w:szCs w:val="24"/>
        </w:rPr>
        <w:t>sert</w:t>
      </w:r>
      <w:r w:rsidRPr="00BB4945">
        <w:rPr>
          <w:rFonts w:ascii="Arial" w:hAnsi="Arial" w:cs="Arial"/>
          <w:sz w:val="24"/>
          <w:szCs w:val="24"/>
        </w:rPr>
        <w:t xml:space="preserve">: </w:t>
      </w:r>
    </w:p>
    <w:p w14:paraId="3714D0CA" w14:textId="77777777" w:rsidR="00BB4945" w:rsidRPr="00BB4945" w:rsidRDefault="00BB4945" w:rsidP="00BB4945">
      <w:pPr>
        <w:spacing w:after="0"/>
        <w:rPr>
          <w:rFonts w:ascii="Arial" w:hAnsi="Arial" w:cs="Arial"/>
          <w:sz w:val="24"/>
          <w:szCs w:val="24"/>
        </w:rPr>
      </w:pPr>
    </w:p>
    <w:p w14:paraId="349AA40F" w14:textId="4103C77B" w:rsidR="00BB4945" w:rsidRPr="00BB4945" w:rsidRDefault="00BB4945" w:rsidP="00BB4945">
      <w:pPr>
        <w:spacing w:after="0"/>
        <w:rPr>
          <w:rFonts w:ascii="Arial" w:hAnsi="Arial" w:cs="Arial"/>
          <w:sz w:val="24"/>
          <w:szCs w:val="24"/>
        </w:rPr>
      </w:pPr>
      <w:r w:rsidRPr="00BB4945">
        <w:rPr>
          <w:rFonts w:ascii="Arial" w:hAnsi="Arial" w:cs="Arial"/>
          <w:sz w:val="24"/>
          <w:szCs w:val="24"/>
        </w:rPr>
        <w:t xml:space="preserve">Thank you for acting as PTP on the above </w:t>
      </w:r>
      <w:proofErr w:type="gramStart"/>
      <w:r w:rsidRPr="00BB4945">
        <w:rPr>
          <w:rFonts w:ascii="Arial" w:hAnsi="Arial" w:cs="Arial"/>
          <w:sz w:val="24"/>
          <w:szCs w:val="24"/>
        </w:rPr>
        <w:t>captioned</w:t>
      </w:r>
      <w:proofErr w:type="gramEnd"/>
      <w:r w:rsidRPr="00BB4945">
        <w:rPr>
          <w:rFonts w:ascii="Arial" w:hAnsi="Arial" w:cs="Arial"/>
          <w:sz w:val="24"/>
          <w:szCs w:val="24"/>
        </w:rPr>
        <w:t xml:space="preserve"> pursuant to LC4600. We are in receipt of </w:t>
      </w:r>
      <w:r w:rsidR="00BE2602">
        <w:rPr>
          <w:rFonts w:ascii="Arial" w:hAnsi="Arial" w:cs="Arial"/>
          <w:sz w:val="24"/>
          <w:szCs w:val="24"/>
        </w:rPr>
        <w:t xml:space="preserve">the </w:t>
      </w:r>
      <w:r w:rsidRPr="00BB4945">
        <w:rPr>
          <w:rFonts w:ascii="Arial" w:hAnsi="Arial" w:cs="Arial"/>
          <w:sz w:val="24"/>
          <w:szCs w:val="24"/>
        </w:rPr>
        <w:t xml:space="preserve">Orthopedic </w:t>
      </w:r>
      <w:r w:rsidR="00394F22">
        <w:rPr>
          <w:rFonts w:ascii="Arial" w:hAnsi="Arial" w:cs="Arial"/>
          <w:sz w:val="24"/>
          <w:szCs w:val="24"/>
        </w:rPr>
        <w:t xml:space="preserve">Re-Evaluation </w:t>
      </w:r>
      <w:r w:rsidRPr="00BB4945">
        <w:rPr>
          <w:rFonts w:ascii="Arial" w:hAnsi="Arial" w:cs="Arial"/>
          <w:sz w:val="24"/>
          <w:szCs w:val="24"/>
        </w:rPr>
        <w:t>P</w:t>
      </w:r>
      <w:r w:rsidR="00BE2602">
        <w:rPr>
          <w:rFonts w:ascii="Arial" w:hAnsi="Arial" w:cs="Arial"/>
          <w:sz w:val="24"/>
          <w:szCs w:val="24"/>
        </w:rPr>
        <w:t>.</w:t>
      </w:r>
      <w:r w:rsidRPr="00BB4945">
        <w:rPr>
          <w:rFonts w:ascii="Arial" w:hAnsi="Arial" w:cs="Arial"/>
          <w:sz w:val="24"/>
          <w:szCs w:val="24"/>
        </w:rPr>
        <w:t>Q</w:t>
      </w:r>
      <w:r w:rsidR="00BE2602">
        <w:rPr>
          <w:rFonts w:ascii="Arial" w:hAnsi="Arial" w:cs="Arial"/>
          <w:sz w:val="24"/>
          <w:szCs w:val="24"/>
        </w:rPr>
        <w:t>.</w:t>
      </w:r>
      <w:r w:rsidRPr="00BB4945">
        <w:rPr>
          <w:rFonts w:ascii="Arial" w:hAnsi="Arial" w:cs="Arial"/>
          <w:sz w:val="24"/>
          <w:szCs w:val="24"/>
        </w:rPr>
        <w:t>M</w:t>
      </w:r>
      <w:r w:rsidR="00BE2602">
        <w:rPr>
          <w:rFonts w:ascii="Arial" w:hAnsi="Arial" w:cs="Arial"/>
          <w:sz w:val="24"/>
          <w:szCs w:val="24"/>
        </w:rPr>
        <w:t>.</w:t>
      </w:r>
      <w:r w:rsidRPr="00BB4945">
        <w:rPr>
          <w:rFonts w:ascii="Arial" w:hAnsi="Arial" w:cs="Arial"/>
          <w:sz w:val="24"/>
          <w:szCs w:val="24"/>
        </w:rPr>
        <w:t>E</w:t>
      </w:r>
      <w:r w:rsidR="006079C3">
        <w:rPr>
          <w:rFonts w:ascii="Arial" w:hAnsi="Arial" w:cs="Arial"/>
          <w:sz w:val="24"/>
          <w:szCs w:val="24"/>
        </w:rPr>
        <w:t>.</w:t>
      </w:r>
      <w:r w:rsidRPr="00BB4945">
        <w:rPr>
          <w:rFonts w:ascii="Arial" w:hAnsi="Arial" w:cs="Arial"/>
          <w:sz w:val="24"/>
          <w:szCs w:val="24"/>
        </w:rPr>
        <w:t xml:space="preserve"> Report by Dr. </w:t>
      </w:r>
      <w:r w:rsidR="00BD6364">
        <w:rPr>
          <w:rFonts w:ascii="Arial" w:hAnsi="Arial" w:cs="Arial"/>
          <w:sz w:val="24"/>
          <w:szCs w:val="24"/>
        </w:rPr>
        <w:t>Wayne Cheng</w:t>
      </w:r>
      <w:r w:rsidR="00394F22">
        <w:rPr>
          <w:rFonts w:ascii="Arial" w:hAnsi="Arial" w:cs="Arial"/>
          <w:sz w:val="24"/>
          <w:szCs w:val="24"/>
        </w:rPr>
        <w:t xml:space="preserve"> d</w:t>
      </w:r>
      <w:r w:rsidR="0081384E">
        <w:rPr>
          <w:rFonts w:ascii="Arial" w:hAnsi="Arial" w:cs="Arial"/>
          <w:sz w:val="24"/>
          <w:szCs w:val="24"/>
        </w:rPr>
        <w:t>a</w:t>
      </w:r>
      <w:r w:rsidRPr="00BB4945">
        <w:rPr>
          <w:rFonts w:ascii="Arial" w:hAnsi="Arial" w:cs="Arial"/>
          <w:sz w:val="24"/>
          <w:szCs w:val="24"/>
        </w:rPr>
        <w:t xml:space="preserve">ted </w:t>
      </w:r>
      <w:r>
        <w:rPr>
          <w:rFonts w:ascii="Arial" w:hAnsi="Arial" w:cs="Arial"/>
          <w:sz w:val="24"/>
          <w:szCs w:val="24"/>
        </w:rPr>
        <w:t>0</w:t>
      </w:r>
      <w:r w:rsidR="00AC460C">
        <w:rPr>
          <w:rFonts w:ascii="Arial" w:hAnsi="Arial" w:cs="Arial"/>
          <w:sz w:val="24"/>
          <w:szCs w:val="24"/>
        </w:rPr>
        <w:t>3</w:t>
      </w:r>
      <w:r w:rsidRPr="00BB4945">
        <w:rPr>
          <w:rFonts w:ascii="Arial" w:hAnsi="Arial" w:cs="Arial"/>
          <w:sz w:val="24"/>
          <w:szCs w:val="24"/>
        </w:rPr>
        <w:t>/</w:t>
      </w:r>
      <w:r w:rsidR="00AC460C">
        <w:rPr>
          <w:rFonts w:ascii="Arial" w:hAnsi="Arial" w:cs="Arial"/>
          <w:sz w:val="24"/>
          <w:szCs w:val="24"/>
        </w:rPr>
        <w:t>01</w:t>
      </w:r>
      <w:r w:rsidRPr="00BB4945">
        <w:rPr>
          <w:rFonts w:ascii="Arial" w:hAnsi="Arial" w:cs="Arial"/>
          <w:sz w:val="24"/>
          <w:szCs w:val="24"/>
        </w:rPr>
        <w:t>/202</w:t>
      </w:r>
      <w:r w:rsidR="006079C3">
        <w:rPr>
          <w:rFonts w:ascii="Arial" w:hAnsi="Arial" w:cs="Arial"/>
          <w:sz w:val="24"/>
          <w:szCs w:val="24"/>
        </w:rPr>
        <w:t>5</w:t>
      </w:r>
      <w:r w:rsidRPr="00BB4945">
        <w:rPr>
          <w:rFonts w:ascii="Arial" w:hAnsi="Arial" w:cs="Arial"/>
          <w:sz w:val="24"/>
          <w:szCs w:val="24"/>
        </w:rPr>
        <w:t xml:space="preserve">. The applicant has objected to the report as it is </w:t>
      </w:r>
      <w:proofErr w:type="gramStart"/>
      <w:r w:rsidRPr="00BB4945">
        <w:rPr>
          <w:rFonts w:ascii="Arial" w:hAnsi="Arial" w:cs="Arial"/>
          <w:sz w:val="24"/>
          <w:szCs w:val="24"/>
        </w:rPr>
        <w:t>non</w:t>
      </w:r>
      <w:proofErr w:type="gramEnd"/>
      <w:r w:rsidRPr="00BB4945">
        <w:rPr>
          <w:rFonts w:ascii="Arial" w:hAnsi="Arial" w:cs="Arial"/>
          <w:sz w:val="24"/>
          <w:szCs w:val="24"/>
        </w:rPr>
        <w:t xml:space="preserve">-AMA compliant. The applicant shall continue to rely on your findings, recommendations, and ratings. Respectfully, we ask that you review the enclosures; comment, and if deemed necessary we ask that you proceed with a rebuttal report. </w:t>
      </w:r>
    </w:p>
    <w:p w14:paraId="2B94A2A6" w14:textId="77777777" w:rsidR="00BB4945" w:rsidRPr="00BB4945" w:rsidRDefault="00BB4945" w:rsidP="00BB4945">
      <w:pPr>
        <w:spacing w:after="0"/>
        <w:rPr>
          <w:rFonts w:ascii="Arial" w:hAnsi="Arial" w:cs="Arial"/>
          <w:sz w:val="24"/>
          <w:szCs w:val="24"/>
        </w:rPr>
      </w:pPr>
    </w:p>
    <w:p w14:paraId="003093EC" w14:textId="7DF232E3" w:rsidR="00BB4945" w:rsidRPr="00BB4945" w:rsidRDefault="00FD76A3" w:rsidP="00BB4945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copy of both reports </w:t>
      </w:r>
      <w:r w:rsidR="00443887">
        <w:rPr>
          <w:rFonts w:ascii="Arial" w:hAnsi="Arial" w:cs="Arial"/>
          <w:sz w:val="24"/>
          <w:szCs w:val="24"/>
        </w:rPr>
        <w:t>has</w:t>
      </w:r>
      <w:r>
        <w:rPr>
          <w:rFonts w:ascii="Arial" w:hAnsi="Arial" w:cs="Arial"/>
          <w:sz w:val="24"/>
          <w:szCs w:val="24"/>
        </w:rPr>
        <w:t xml:space="preserve"> been enclosed for your office only as the </w:t>
      </w:r>
      <w:proofErr w:type="gramStart"/>
      <w:r>
        <w:rPr>
          <w:rFonts w:ascii="Arial" w:hAnsi="Arial" w:cs="Arial"/>
          <w:sz w:val="24"/>
          <w:szCs w:val="24"/>
        </w:rPr>
        <w:t>representing</w:t>
      </w:r>
      <w:proofErr w:type="gramEnd"/>
      <w:r>
        <w:rPr>
          <w:rFonts w:ascii="Arial" w:hAnsi="Arial" w:cs="Arial"/>
          <w:sz w:val="24"/>
          <w:szCs w:val="24"/>
        </w:rPr>
        <w:t xml:space="preserve"> parties have been previously served with copies of the same. </w:t>
      </w:r>
      <w:r w:rsidR="00443887">
        <w:rPr>
          <w:rFonts w:ascii="Arial" w:hAnsi="Arial" w:cs="Arial"/>
          <w:sz w:val="24"/>
          <w:szCs w:val="24"/>
        </w:rPr>
        <w:t xml:space="preserve">We have also enclosed a declarations page as well. </w:t>
      </w:r>
      <w:r w:rsidR="00BB4945" w:rsidRPr="00BB4945">
        <w:rPr>
          <w:rFonts w:ascii="Arial" w:hAnsi="Arial" w:cs="Arial"/>
          <w:sz w:val="24"/>
          <w:szCs w:val="24"/>
        </w:rPr>
        <w:t xml:space="preserve">In your report, please </w:t>
      </w:r>
      <w:proofErr w:type="gramStart"/>
      <w:r w:rsidR="00AC460C" w:rsidRPr="00BB4945">
        <w:rPr>
          <w:rFonts w:ascii="Arial" w:hAnsi="Arial" w:cs="Arial"/>
          <w:sz w:val="24"/>
          <w:szCs w:val="24"/>
        </w:rPr>
        <w:t>insure</w:t>
      </w:r>
      <w:proofErr w:type="gramEnd"/>
      <w:r w:rsidR="00AC460C">
        <w:rPr>
          <w:rFonts w:ascii="Arial" w:hAnsi="Arial" w:cs="Arial"/>
          <w:sz w:val="24"/>
          <w:szCs w:val="24"/>
        </w:rPr>
        <w:t xml:space="preserve"> </w:t>
      </w:r>
      <w:r w:rsidR="00BB4945" w:rsidRPr="00BB4945">
        <w:rPr>
          <w:rFonts w:ascii="Arial" w:hAnsi="Arial" w:cs="Arial"/>
          <w:sz w:val="24"/>
          <w:szCs w:val="24"/>
        </w:rPr>
        <w:t xml:space="preserve">to incorporate your review/comment/ rebuttal. Do not hesitate </w:t>
      </w:r>
      <w:r w:rsidR="00FF0AF0" w:rsidRPr="00BB4945">
        <w:rPr>
          <w:rFonts w:ascii="Arial" w:hAnsi="Arial" w:cs="Arial"/>
          <w:sz w:val="24"/>
          <w:szCs w:val="24"/>
        </w:rPr>
        <w:t>to contact</w:t>
      </w:r>
      <w:r w:rsidR="00BB4945" w:rsidRPr="00BB4945">
        <w:rPr>
          <w:rFonts w:ascii="Arial" w:hAnsi="Arial" w:cs="Arial"/>
          <w:sz w:val="24"/>
          <w:szCs w:val="24"/>
        </w:rPr>
        <w:t xml:space="preserve"> our office should you have further questions, requests, or concerns. </w:t>
      </w:r>
    </w:p>
    <w:p w14:paraId="11830ACF" w14:textId="77777777" w:rsidR="008C392E" w:rsidRDefault="008C392E" w:rsidP="00BB4945">
      <w:pPr>
        <w:spacing w:after="0"/>
        <w:rPr>
          <w:rFonts w:ascii="Arial" w:hAnsi="Arial" w:cs="Arial"/>
          <w:sz w:val="24"/>
          <w:szCs w:val="24"/>
        </w:rPr>
      </w:pPr>
    </w:p>
    <w:p w14:paraId="6BD40E0F" w14:textId="77777777" w:rsidR="008C392E" w:rsidRDefault="008C392E" w:rsidP="00BB4945">
      <w:pPr>
        <w:spacing w:after="0"/>
        <w:rPr>
          <w:rFonts w:ascii="Arial" w:hAnsi="Arial" w:cs="Arial"/>
          <w:sz w:val="24"/>
          <w:szCs w:val="24"/>
        </w:rPr>
      </w:pPr>
    </w:p>
    <w:p w14:paraId="5C93FCC7" w14:textId="77777777" w:rsidR="008C392E" w:rsidRDefault="008C392E" w:rsidP="00BB4945">
      <w:pPr>
        <w:spacing w:after="0"/>
        <w:rPr>
          <w:rFonts w:ascii="Arial" w:hAnsi="Arial" w:cs="Arial"/>
          <w:sz w:val="24"/>
          <w:szCs w:val="24"/>
        </w:rPr>
      </w:pPr>
    </w:p>
    <w:p w14:paraId="4420A47B" w14:textId="77777777" w:rsidR="008C392E" w:rsidRDefault="008C392E" w:rsidP="00BB4945">
      <w:pPr>
        <w:spacing w:after="0"/>
        <w:rPr>
          <w:rFonts w:ascii="Arial" w:hAnsi="Arial" w:cs="Arial"/>
          <w:sz w:val="24"/>
          <w:szCs w:val="24"/>
        </w:rPr>
      </w:pPr>
    </w:p>
    <w:p w14:paraId="24267654" w14:textId="345536B6" w:rsidR="00BB4945" w:rsidRPr="00BB4945" w:rsidRDefault="00BB4945" w:rsidP="00BB4945">
      <w:pPr>
        <w:spacing w:after="0"/>
        <w:rPr>
          <w:rFonts w:ascii="Arial" w:hAnsi="Arial" w:cs="Arial"/>
          <w:sz w:val="24"/>
          <w:szCs w:val="24"/>
        </w:rPr>
      </w:pPr>
      <w:r w:rsidRPr="00BB4945">
        <w:rPr>
          <w:rFonts w:ascii="Arial" w:hAnsi="Arial" w:cs="Arial"/>
          <w:sz w:val="24"/>
          <w:szCs w:val="24"/>
        </w:rPr>
        <w:lastRenderedPageBreak/>
        <w:t xml:space="preserve">We thank you in advance for your valuable time and immediate attention.  </w:t>
      </w:r>
    </w:p>
    <w:p w14:paraId="72963F84" w14:textId="77777777" w:rsidR="00BB4945" w:rsidRPr="00BB4945" w:rsidRDefault="00BB4945" w:rsidP="00BB4945">
      <w:pPr>
        <w:spacing w:after="0"/>
        <w:rPr>
          <w:rFonts w:ascii="Arial" w:hAnsi="Arial" w:cs="Arial"/>
          <w:sz w:val="24"/>
          <w:szCs w:val="24"/>
        </w:rPr>
      </w:pPr>
    </w:p>
    <w:p w14:paraId="090FA457" w14:textId="77777777" w:rsidR="00BB4945" w:rsidRPr="00BB4945" w:rsidRDefault="00BB4945" w:rsidP="00BB4945">
      <w:pPr>
        <w:spacing w:after="0"/>
        <w:rPr>
          <w:rFonts w:ascii="Arial" w:hAnsi="Arial" w:cs="Arial"/>
          <w:sz w:val="24"/>
          <w:szCs w:val="24"/>
        </w:rPr>
      </w:pPr>
      <w:r w:rsidRPr="00BB4945">
        <w:rPr>
          <w:rFonts w:ascii="Arial" w:hAnsi="Arial" w:cs="Arial"/>
          <w:sz w:val="24"/>
          <w:szCs w:val="24"/>
        </w:rPr>
        <w:t>Best Regards,</w:t>
      </w:r>
    </w:p>
    <w:p w14:paraId="38205AF9" w14:textId="77777777" w:rsidR="00BB4945" w:rsidRPr="00BB4945" w:rsidRDefault="00BB4945" w:rsidP="00BB4945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4C4ED33B" w14:textId="77777777" w:rsidR="00BB4945" w:rsidRPr="00BB4945" w:rsidRDefault="00BB4945" w:rsidP="00BB4945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B4945">
        <w:rPr>
          <w:rFonts w:ascii="Arial" w:hAnsi="Arial" w:cs="Arial"/>
          <w:b/>
          <w:bCs/>
          <w:sz w:val="24"/>
          <w:szCs w:val="24"/>
        </w:rPr>
        <w:t>LAW OFFICES OF ARMEN ZADOURIAN</w:t>
      </w:r>
    </w:p>
    <w:p w14:paraId="070A50EF" w14:textId="77777777" w:rsidR="00BB4945" w:rsidRPr="00BB4945" w:rsidRDefault="00BB4945" w:rsidP="00BB4945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31CF93C7" w14:textId="77777777" w:rsidR="00BB4945" w:rsidRPr="00BB4945" w:rsidRDefault="00BB4945" w:rsidP="00BB4945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0365008E" w14:textId="77777777" w:rsidR="00BB4945" w:rsidRPr="00BB4945" w:rsidRDefault="00BB4945" w:rsidP="00BB4945">
      <w:pPr>
        <w:spacing w:after="0"/>
        <w:rPr>
          <w:rFonts w:ascii="Arial" w:hAnsi="Arial" w:cs="Arial"/>
          <w:b/>
          <w:bCs/>
          <w:sz w:val="24"/>
          <w:szCs w:val="24"/>
          <w:lang w:val="es-MX"/>
        </w:rPr>
      </w:pPr>
      <w:r w:rsidRPr="00BB4945">
        <w:rPr>
          <w:rFonts w:ascii="Arial" w:hAnsi="Arial" w:cs="Arial"/>
          <w:b/>
          <w:bCs/>
          <w:sz w:val="24"/>
          <w:szCs w:val="24"/>
          <w:lang w:val="es-MX"/>
        </w:rPr>
        <w:t>_______________________________</w:t>
      </w:r>
    </w:p>
    <w:p w14:paraId="54D2F118" w14:textId="77777777" w:rsidR="00BB4945" w:rsidRPr="00BB4945" w:rsidRDefault="00BB4945" w:rsidP="00BB4945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BB4945">
        <w:rPr>
          <w:rFonts w:ascii="Arial" w:hAnsi="Arial" w:cs="Arial"/>
          <w:sz w:val="24"/>
          <w:szCs w:val="24"/>
          <w:lang w:val="es-MX"/>
        </w:rPr>
        <w:t xml:space="preserve">Alfredo Barillas </w:t>
      </w:r>
      <w:proofErr w:type="spellStart"/>
      <w:r w:rsidRPr="00BB4945">
        <w:rPr>
          <w:rFonts w:ascii="Arial" w:hAnsi="Arial" w:cs="Arial"/>
          <w:sz w:val="24"/>
          <w:szCs w:val="24"/>
          <w:lang w:val="es-MX"/>
        </w:rPr>
        <w:t>for</w:t>
      </w:r>
      <w:proofErr w:type="spellEnd"/>
    </w:p>
    <w:p w14:paraId="3B7817AF" w14:textId="77777777" w:rsidR="00BB4945" w:rsidRPr="00BB4945" w:rsidRDefault="00BB4945" w:rsidP="00BB4945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BB4945">
        <w:rPr>
          <w:rFonts w:ascii="Arial" w:hAnsi="Arial" w:cs="Arial"/>
          <w:sz w:val="24"/>
          <w:szCs w:val="24"/>
          <w:lang w:val="es-MX"/>
        </w:rPr>
        <w:t xml:space="preserve">Armen </w:t>
      </w:r>
      <w:proofErr w:type="spellStart"/>
      <w:r w:rsidRPr="00BB4945">
        <w:rPr>
          <w:rFonts w:ascii="Arial" w:hAnsi="Arial" w:cs="Arial"/>
          <w:sz w:val="24"/>
          <w:szCs w:val="24"/>
          <w:lang w:val="es-MX"/>
        </w:rPr>
        <w:t>Zadourian</w:t>
      </w:r>
      <w:proofErr w:type="spellEnd"/>
      <w:r w:rsidRPr="00BB4945">
        <w:rPr>
          <w:rFonts w:ascii="Arial" w:hAnsi="Arial" w:cs="Arial"/>
          <w:sz w:val="24"/>
          <w:szCs w:val="24"/>
          <w:lang w:val="es-MX"/>
        </w:rPr>
        <w:t>, Esq.</w:t>
      </w:r>
    </w:p>
    <w:p w14:paraId="093178FB" w14:textId="77777777" w:rsidR="00BB4945" w:rsidRPr="00BB4945" w:rsidRDefault="00BB4945" w:rsidP="00BB4945">
      <w:pPr>
        <w:spacing w:after="0"/>
        <w:rPr>
          <w:rFonts w:ascii="Arial" w:hAnsi="Arial" w:cs="Arial"/>
          <w:sz w:val="24"/>
          <w:szCs w:val="24"/>
          <w:lang w:val="es-MX"/>
        </w:rPr>
      </w:pPr>
    </w:p>
    <w:p w14:paraId="49FAF7F2" w14:textId="77777777" w:rsidR="00BB4945" w:rsidRPr="00BB4945" w:rsidRDefault="00BB4945" w:rsidP="00BB4945">
      <w:pPr>
        <w:spacing w:after="0"/>
        <w:rPr>
          <w:rFonts w:ascii="Arial" w:hAnsi="Arial" w:cs="Arial"/>
          <w:b/>
          <w:bCs/>
          <w:i/>
          <w:iCs/>
          <w:sz w:val="24"/>
          <w:szCs w:val="24"/>
        </w:rPr>
      </w:pPr>
      <w:r w:rsidRPr="00BB4945">
        <w:rPr>
          <w:rFonts w:ascii="Arial" w:hAnsi="Arial" w:cs="Arial"/>
          <w:b/>
          <w:bCs/>
          <w:i/>
          <w:iCs/>
          <w:sz w:val="24"/>
          <w:szCs w:val="24"/>
        </w:rPr>
        <w:t xml:space="preserve">Enclosure </w:t>
      </w:r>
    </w:p>
    <w:p w14:paraId="3C06D2AF" w14:textId="77777777" w:rsidR="00BB4945" w:rsidRPr="00BB4945" w:rsidRDefault="00BB4945" w:rsidP="00BB4945">
      <w:pPr>
        <w:spacing w:after="0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6CCD6042" w14:textId="77777777" w:rsidR="00BB4945" w:rsidRPr="00BB4945" w:rsidRDefault="00BB4945" w:rsidP="00BB4945">
      <w:pPr>
        <w:spacing w:after="0"/>
        <w:rPr>
          <w:rFonts w:ascii="Arial" w:hAnsi="Arial" w:cs="Arial"/>
          <w:b/>
          <w:bCs/>
          <w:i/>
          <w:iCs/>
          <w:sz w:val="24"/>
          <w:szCs w:val="24"/>
        </w:rPr>
      </w:pPr>
      <w:r w:rsidRPr="00BB4945">
        <w:rPr>
          <w:rFonts w:ascii="Arial" w:hAnsi="Arial" w:cs="Arial"/>
          <w:b/>
          <w:bCs/>
          <w:i/>
          <w:iCs/>
          <w:sz w:val="24"/>
          <w:szCs w:val="24"/>
        </w:rPr>
        <w:t xml:space="preserve">Cc: See Attached Proof of Service </w:t>
      </w:r>
    </w:p>
    <w:p w14:paraId="1DF2B845" w14:textId="77777777" w:rsidR="00BB4945" w:rsidRPr="00BB4945" w:rsidRDefault="00BB4945" w:rsidP="00BB4945">
      <w:pPr>
        <w:spacing w:after="0"/>
        <w:rPr>
          <w:rFonts w:ascii="Arial" w:hAnsi="Arial" w:cs="Arial"/>
          <w:sz w:val="24"/>
          <w:szCs w:val="24"/>
        </w:rPr>
      </w:pPr>
    </w:p>
    <w:p w14:paraId="0393DEF3" w14:textId="77777777" w:rsidR="00BB4945" w:rsidRDefault="00BB4945" w:rsidP="00BB4945">
      <w:pPr>
        <w:spacing w:after="0"/>
        <w:rPr>
          <w:rFonts w:ascii="Arial" w:hAnsi="Arial" w:cs="Arial"/>
          <w:sz w:val="24"/>
          <w:szCs w:val="24"/>
        </w:rPr>
      </w:pPr>
    </w:p>
    <w:p w14:paraId="5ADCC660" w14:textId="77777777" w:rsidR="00BB4945" w:rsidRDefault="00BB4945" w:rsidP="00BB4945">
      <w:pPr>
        <w:spacing w:after="0"/>
        <w:rPr>
          <w:rFonts w:ascii="Arial" w:hAnsi="Arial" w:cs="Arial"/>
          <w:sz w:val="24"/>
          <w:szCs w:val="24"/>
        </w:rPr>
      </w:pPr>
    </w:p>
    <w:p w14:paraId="62B33042" w14:textId="77777777" w:rsidR="00BB4945" w:rsidRDefault="00BB4945" w:rsidP="00BB4945">
      <w:pPr>
        <w:spacing w:after="0"/>
        <w:rPr>
          <w:rFonts w:ascii="Arial" w:hAnsi="Arial" w:cs="Arial"/>
          <w:sz w:val="24"/>
          <w:szCs w:val="24"/>
        </w:rPr>
      </w:pPr>
    </w:p>
    <w:p w14:paraId="0F4F3696" w14:textId="77777777" w:rsidR="00BB4945" w:rsidRDefault="00BB4945" w:rsidP="00BB4945">
      <w:pPr>
        <w:spacing w:after="0"/>
      </w:pPr>
    </w:p>
    <w:p w14:paraId="3D9CF22D" w14:textId="4903893B" w:rsidR="003930E5" w:rsidRDefault="003930E5" w:rsidP="003930E5">
      <w:pPr>
        <w:spacing w:after="0"/>
      </w:pPr>
    </w:p>
    <w:p w14:paraId="27B470F4" w14:textId="505E1648" w:rsidR="003930E5" w:rsidRDefault="003930E5" w:rsidP="003930E5">
      <w:pPr>
        <w:spacing w:after="0"/>
      </w:pPr>
    </w:p>
    <w:p w14:paraId="4489B999" w14:textId="72A1FC91" w:rsidR="003930E5" w:rsidRDefault="003930E5" w:rsidP="003930E5">
      <w:pPr>
        <w:spacing w:after="0"/>
      </w:pPr>
    </w:p>
    <w:p w14:paraId="30077251" w14:textId="28B9598E" w:rsidR="003930E5" w:rsidRDefault="003930E5" w:rsidP="003930E5">
      <w:pPr>
        <w:spacing w:after="0"/>
      </w:pPr>
    </w:p>
    <w:p w14:paraId="69AD650A" w14:textId="3C0A2346" w:rsidR="003930E5" w:rsidRDefault="003930E5" w:rsidP="003930E5">
      <w:pPr>
        <w:spacing w:after="0"/>
      </w:pPr>
    </w:p>
    <w:p w14:paraId="2F9CACDF" w14:textId="28A0B9A9" w:rsidR="003930E5" w:rsidRDefault="003930E5" w:rsidP="003930E5">
      <w:pPr>
        <w:spacing w:after="0"/>
      </w:pPr>
    </w:p>
    <w:p w14:paraId="38FF4948" w14:textId="77777777" w:rsidR="003930E5" w:rsidRDefault="003930E5" w:rsidP="003930E5">
      <w:pPr>
        <w:spacing w:after="0"/>
      </w:pPr>
    </w:p>
    <w:sectPr w:rsidR="003930E5" w:rsidSect="00025F3A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99474" w14:textId="77777777" w:rsidR="00CB21C9" w:rsidRDefault="00CB21C9" w:rsidP="003930E5">
      <w:pPr>
        <w:spacing w:after="0" w:line="240" w:lineRule="auto"/>
      </w:pPr>
      <w:r>
        <w:separator/>
      </w:r>
    </w:p>
  </w:endnote>
  <w:endnote w:type="continuationSeparator" w:id="0">
    <w:p w14:paraId="40EB5A64" w14:textId="77777777" w:rsidR="00CB21C9" w:rsidRDefault="00CB21C9" w:rsidP="00393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32EA7" w14:textId="77777777" w:rsidR="00CB21C9" w:rsidRDefault="00CB21C9" w:rsidP="003930E5">
      <w:pPr>
        <w:spacing w:after="0" w:line="240" w:lineRule="auto"/>
      </w:pPr>
      <w:r>
        <w:separator/>
      </w:r>
    </w:p>
  </w:footnote>
  <w:footnote w:type="continuationSeparator" w:id="0">
    <w:p w14:paraId="203DA599" w14:textId="77777777" w:rsidR="00CB21C9" w:rsidRDefault="00CB21C9" w:rsidP="003930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4AAC4" w14:textId="77777777" w:rsidR="00025F3A" w:rsidRPr="00025F3A" w:rsidRDefault="00025F3A" w:rsidP="00025F3A">
    <w:r w:rsidRPr="00025F3A">
      <w:rPr>
        <w:noProof/>
      </w:rPr>
      <w:drawing>
        <wp:anchor distT="0" distB="0" distL="114300" distR="114300" simplePos="0" relativeHeight="251659264" behindDoc="1" locked="0" layoutInCell="1" allowOverlap="1" wp14:anchorId="5D3C1E76" wp14:editId="666988EE">
          <wp:simplePos x="0" y="0"/>
          <wp:positionH relativeFrom="margin">
            <wp:align>center</wp:align>
          </wp:positionH>
          <wp:positionV relativeFrom="paragraph">
            <wp:posOffset>-122555</wp:posOffset>
          </wp:positionV>
          <wp:extent cx="822960" cy="1124347"/>
          <wp:effectExtent l="0" t="0" r="0" b="0"/>
          <wp:wrapNone/>
          <wp:docPr id="1" name="Picture 1" descr="A picture contain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G-2398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2960" cy="1124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89828AD" w14:textId="77777777" w:rsidR="00025F3A" w:rsidRPr="00025F3A" w:rsidRDefault="00025F3A" w:rsidP="00025F3A">
    <w:pPr>
      <w:jc w:val="center"/>
    </w:pPr>
  </w:p>
  <w:p w14:paraId="505D37E8" w14:textId="77777777" w:rsidR="00025F3A" w:rsidRPr="00025F3A" w:rsidRDefault="00025F3A" w:rsidP="00025F3A"/>
  <w:p w14:paraId="2336AEED" w14:textId="77777777" w:rsidR="00025F3A" w:rsidRPr="00025F3A" w:rsidRDefault="00025F3A" w:rsidP="00025F3A"/>
  <w:tbl>
    <w:tblPr>
      <w:tblStyle w:val="TableGrid1"/>
      <w:tblpPr w:leftFromText="180" w:rightFromText="180" w:vertAnchor="text" w:horzAnchor="margin" w:tblpXSpec="center" w:tblpY="368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74"/>
    </w:tblGrid>
    <w:tr w:rsidR="00025F3A" w:rsidRPr="00025F3A" w14:paraId="7DEA0765" w14:textId="77777777" w:rsidTr="00117880">
      <w:trPr>
        <w:trHeight w:val="249"/>
      </w:trPr>
      <w:tc>
        <w:tcPr>
          <w:tcW w:w="5574" w:type="dxa"/>
        </w:tcPr>
        <w:p w14:paraId="03E1864E" w14:textId="77777777" w:rsidR="00025F3A" w:rsidRPr="00025F3A" w:rsidRDefault="00025F3A" w:rsidP="00025F3A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025F3A">
            <w:rPr>
              <w:rFonts w:ascii="Times New Roman" w:hAnsi="Times New Roman" w:cs="Times New Roman"/>
              <w:b/>
              <w:bCs/>
              <w:sz w:val="24"/>
              <w:szCs w:val="24"/>
            </w:rPr>
            <w:t>LAW OFFICES OF ARMEN ZADOURIAN</w:t>
          </w:r>
        </w:p>
      </w:tc>
    </w:tr>
    <w:tr w:rsidR="00025F3A" w:rsidRPr="00025F3A" w14:paraId="7BB79A75" w14:textId="77777777" w:rsidTr="00117880">
      <w:trPr>
        <w:trHeight w:val="249"/>
      </w:trPr>
      <w:tc>
        <w:tcPr>
          <w:tcW w:w="5574" w:type="dxa"/>
        </w:tcPr>
        <w:p w14:paraId="162A9C37" w14:textId="77777777" w:rsidR="00025F3A" w:rsidRPr="00025F3A" w:rsidRDefault="00025F3A" w:rsidP="00025F3A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025F3A">
            <w:rPr>
              <w:rFonts w:ascii="Times New Roman" w:hAnsi="Times New Roman" w:cs="Times New Roman"/>
              <w:b/>
              <w:bCs/>
              <w:sz w:val="24"/>
              <w:szCs w:val="24"/>
            </w:rPr>
            <w:t>2606 Foothill Blvd Suite A</w:t>
          </w:r>
        </w:p>
      </w:tc>
    </w:tr>
    <w:tr w:rsidR="00025F3A" w:rsidRPr="00025F3A" w14:paraId="10890343" w14:textId="77777777" w:rsidTr="00117880">
      <w:trPr>
        <w:trHeight w:val="260"/>
      </w:trPr>
      <w:tc>
        <w:tcPr>
          <w:tcW w:w="5574" w:type="dxa"/>
        </w:tcPr>
        <w:p w14:paraId="4DAD6859" w14:textId="77777777" w:rsidR="00025F3A" w:rsidRPr="00025F3A" w:rsidRDefault="00025F3A" w:rsidP="00025F3A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025F3A">
            <w:rPr>
              <w:rFonts w:ascii="Times New Roman" w:hAnsi="Times New Roman" w:cs="Times New Roman"/>
              <w:b/>
              <w:bCs/>
              <w:sz w:val="24"/>
              <w:szCs w:val="24"/>
            </w:rPr>
            <w:t>La Crescenta, CA 91214</w:t>
          </w:r>
        </w:p>
      </w:tc>
    </w:tr>
    <w:tr w:rsidR="00025F3A" w:rsidRPr="00025F3A" w14:paraId="36211B3D" w14:textId="77777777" w:rsidTr="00117880">
      <w:trPr>
        <w:trHeight w:val="249"/>
      </w:trPr>
      <w:tc>
        <w:tcPr>
          <w:tcW w:w="5574" w:type="dxa"/>
        </w:tcPr>
        <w:p w14:paraId="734EEE83" w14:textId="1FC4AC54" w:rsidR="00025F3A" w:rsidRPr="00025F3A" w:rsidRDefault="00025F3A" w:rsidP="00025F3A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025F3A">
            <w:rPr>
              <w:rFonts w:ascii="Times New Roman" w:hAnsi="Times New Roman" w:cs="Times New Roman"/>
              <w:b/>
              <w:bCs/>
              <w:sz w:val="24"/>
              <w:szCs w:val="24"/>
            </w:rPr>
            <w:t>Phone: (818) 538-3303 Fax: (818) 538-3304</w:t>
          </w:r>
        </w:p>
      </w:tc>
    </w:tr>
    <w:tr w:rsidR="00025F3A" w:rsidRPr="00025F3A" w14:paraId="4C80011A" w14:textId="77777777" w:rsidTr="00117880">
      <w:trPr>
        <w:trHeight w:val="249"/>
      </w:trPr>
      <w:tc>
        <w:tcPr>
          <w:tcW w:w="5574" w:type="dxa"/>
        </w:tcPr>
        <w:p w14:paraId="2F1ED28C" w14:textId="77777777" w:rsidR="00025F3A" w:rsidRPr="00025F3A" w:rsidRDefault="00025F3A" w:rsidP="00025F3A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025F3A">
            <w:rPr>
              <w:rFonts w:ascii="Times New Roman" w:hAnsi="Times New Roman" w:cs="Times New Roman"/>
              <w:b/>
              <w:bCs/>
              <w:sz w:val="24"/>
              <w:szCs w:val="24"/>
            </w:rPr>
            <w:t>Luis@ZadourianLaw.com</w:t>
          </w:r>
        </w:p>
      </w:tc>
    </w:tr>
  </w:tbl>
  <w:p w14:paraId="65B71DC8" w14:textId="77777777" w:rsidR="00025F3A" w:rsidRPr="00025F3A" w:rsidRDefault="00025F3A" w:rsidP="00025F3A"/>
  <w:p w14:paraId="3CFE6B9B" w14:textId="77777777" w:rsidR="00025F3A" w:rsidRPr="00025F3A" w:rsidRDefault="00025F3A" w:rsidP="00025F3A"/>
  <w:p w14:paraId="0772ED02" w14:textId="77777777" w:rsidR="00025F3A" w:rsidRPr="00025F3A" w:rsidRDefault="00025F3A" w:rsidP="00025F3A"/>
  <w:p w14:paraId="5EFB1514" w14:textId="77777777" w:rsidR="00025F3A" w:rsidRPr="00025F3A" w:rsidRDefault="00025F3A" w:rsidP="00025F3A"/>
  <w:p w14:paraId="616498AC" w14:textId="77777777" w:rsidR="00025F3A" w:rsidRPr="00025F3A" w:rsidRDefault="00025F3A" w:rsidP="00025F3A">
    <w:pPr>
      <w:tabs>
        <w:tab w:val="center" w:pos="4680"/>
        <w:tab w:val="right" w:pos="9360"/>
      </w:tabs>
      <w:spacing w:after="0" w:line="240" w:lineRule="auto"/>
    </w:pPr>
  </w:p>
  <w:p w14:paraId="6B41FAB7" w14:textId="77777777" w:rsidR="00025F3A" w:rsidRPr="00025F3A" w:rsidRDefault="00025F3A" w:rsidP="00025F3A">
    <w:pPr>
      <w:tabs>
        <w:tab w:val="center" w:pos="4680"/>
        <w:tab w:val="right" w:pos="9360"/>
      </w:tabs>
      <w:spacing w:after="0" w:line="240" w:lineRule="auto"/>
    </w:pPr>
  </w:p>
  <w:p w14:paraId="5064FA0F" w14:textId="77777777" w:rsidR="00025F3A" w:rsidRDefault="00025F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8BE7D7C"/>
    <w:multiLevelType w:val="hybridMultilevel"/>
    <w:tmpl w:val="C2E67230"/>
    <w:lvl w:ilvl="0" w:tplc="5407165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833129"/>
    <w:multiLevelType w:val="hybridMultilevel"/>
    <w:tmpl w:val="73E69CDE"/>
    <w:lvl w:ilvl="0" w:tplc="22900695">
      <w:start w:val="1"/>
      <w:numFmt w:val="decimal"/>
      <w:lvlText w:val="%1."/>
      <w:lvlJc w:val="left"/>
      <w:pPr>
        <w:ind w:left="720" w:hanging="360"/>
      </w:pPr>
    </w:lvl>
    <w:lvl w:ilvl="1" w:tplc="22900695" w:tentative="1">
      <w:start w:val="1"/>
      <w:numFmt w:val="lowerLetter"/>
      <w:lvlText w:val="%2."/>
      <w:lvlJc w:val="left"/>
      <w:pPr>
        <w:ind w:left="1440" w:hanging="360"/>
      </w:pPr>
    </w:lvl>
    <w:lvl w:ilvl="2" w:tplc="22900695" w:tentative="1">
      <w:start w:val="1"/>
      <w:numFmt w:val="lowerRoman"/>
      <w:lvlText w:val="%3."/>
      <w:lvlJc w:val="right"/>
      <w:pPr>
        <w:ind w:left="2160" w:hanging="180"/>
      </w:pPr>
    </w:lvl>
    <w:lvl w:ilvl="3" w:tplc="22900695" w:tentative="1">
      <w:start w:val="1"/>
      <w:numFmt w:val="decimal"/>
      <w:lvlText w:val="%4."/>
      <w:lvlJc w:val="left"/>
      <w:pPr>
        <w:ind w:left="2880" w:hanging="360"/>
      </w:pPr>
    </w:lvl>
    <w:lvl w:ilvl="4" w:tplc="22900695" w:tentative="1">
      <w:start w:val="1"/>
      <w:numFmt w:val="lowerLetter"/>
      <w:lvlText w:val="%5."/>
      <w:lvlJc w:val="left"/>
      <w:pPr>
        <w:ind w:left="3600" w:hanging="360"/>
      </w:pPr>
    </w:lvl>
    <w:lvl w:ilvl="5" w:tplc="22900695" w:tentative="1">
      <w:start w:val="1"/>
      <w:numFmt w:val="lowerRoman"/>
      <w:lvlText w:val="%6."/>
      <w:lvlJc w:val="right"/>
      <w:pPr>
        <w:ind w:left="4320" w:hanging="180"/>
      </w:pPr>
    </w:lvl>
    <w:lvl w:ilvl="6" w:tplc="22900695" w:tentative="1">
      <w:start w:val="1"/>
      <w:numFmt w:val="decimal"/>
      <w:lvlText w:val="%7."/>
      <w:lvlJc w:val="left"/>
      <w:pPr>
        <w:ind w:left="5040" w:hanging="360"/>
      </w:pPr>
    </w:lvl>
    <w:lvl w:ilvl="7" w:tplc="22900695" w:tentative="1">
      <w:start w:val="1"/>
      <w:numFmt w:val="lowerLetter"/>
      <w:lvlText w:val="%8."/>
      <w:lvlJc w:val="left"/>
      <w:pPr>
        <w:ind w:left="5760" w:hanging="360"/>
      </w:pPr>
    </w:lvl>
    <w:lvl w:ilvl="8" w:tplc="2290069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81567995">
    <w:abstractNumId w:val="4"/>
  </w:num>
  <w:num w:numId="2" w16cid:durableId="299726174">
    <w:abstractNumId w:val="6"/>
  </w:num>
  <w:num w:numId="3" w16cid:durableId="806775329">
    <w:abstractNumId w:val="8"/>
  </w:num>
  <w:num w:numId="4" w16cid:durableId="1850173335">
    <w:abstractNumId w:val="5"/>
  </w:num>
  <w:num w:numId="5" w16cid:durableId="1867596655">
    <w:abstractNumId w:val="1"/>
  </w:num>
  <w:num w:numId="6" w16cid:durableId="1942299823">
    <w:abstractNumId w:val="0"/>
  </w:num>
  <w:num w:numId="7" w16cid:durableId="1833717230">
    <w:abstractNumId w:val="3"/>
  </w:num>
  <w:num w:numId="8" w16cid:durableId="1970629514">
    <w:abstractNumId w:val="2"/>
  </w:num>
  <w:num w:numId="9" w16cid:durableId="16289274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E5"/>
    <w:rsid w:val="00025F3A"/>
    <w:rsid w:val="000348C1"/>
    <w:rsid w:val="000617F5"/>
    <w:rsid w:val="000C2F00"/>
    <w:rsid w:val="000C5D41"/>
    <w:rsid w:val="000D5345"/>
    <w:rsid w:val="00117F14"/>
    <w:rsid w:val="00141F8E"/>
    <w:rsid w:val="00177542"/>
    <w:rsid w:val="001861FC"/>
    <w:rsid w:val="001E652B"/>
    <w:rsid w:val="0022612F"/>
    <w:rsid w:val="002316D6"/>
    <w:rsid w:val="002463E1"/>
    <w:rsid w:val="00277D42"/>
    <w:rsid w:val="00293092"/>
    <w:rsid w:val="002D5EED"/>
    <w:rsid w:val="003930E5"/>
    <w:rsid w:val="00394F22"/>
    <w:rsid w:val="00443887"/>
    <w:rsid w:val="00447181"/>
    <w:rsid w:val="004B39AC"/>
    <w:rsid w:val="00512A41"/>
    <w:rsid w:val="00552F8A"/>
    <w:rsid w:val="005812B6"/>
    <w:rsid w:val="006079C3"/>
    <w:rsid w:val="00640835"/>
    <w:rsid w:val="0064361F"/>
    <w:rsid w:val="006E42F2"/>
    <w:rsid w:val="006F6A9B"/>
    <w:rsid w:val="007B7A37"/>
    <w:rsid w:val="0081384E"/>
    <w:rsid w:val="00861EC9"/>
    <w:rsid w:val="00872194"/>
    <w:rsid w:val="008C392E"/>
    <w:rsid w:val="009F6128"/>
    <w:rsid w:val="00A338FF"/>
    <w:rsid w:val="00AC460C"/>
    <w:rsid w:val="00B017B7"/>
    <w:rsid w:val="00B23577"/>
    <w:rsid w:val="00BB4945"/>
    <w:rsid w:val="00BD6364"/>
    <w:rsid w:val="00BE2602"/>
    <w:rsid w:val="00CB21C9"/>
    <w:rsid w:val="00CB23A1"/>
    <w:rsid w:val="00E02E18"/>
    <w:rsid w:val="00EC5270"/>
    <w:rsid w:val="00F53657"/>
    <w:rsid w:val="00F630F7"/>
    <w:rsid w:val="00FB1C77"/>
    <w:rsid w:val="00FD375F"/>
    <w:rsid w:val="00FD76A3"/>
    <w:rsid w:val="00FF0AF0"/>
    <w:rsid w:val="00FF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26658"/>
  <w15:chartTrackingRefBased/>
  <w15:docId w15:val="{6F2492D4-3CB7-48A7-ABBD-F6833C3F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30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0E5"/>
  </w:style>
  <w:style w:type="paragraph" w:styleId="Footer">
    <w:name w:val="footer"/>
    <w:basedOn w:val="Normal"/>
    <w:link w:val="FooterChar"/>
    <w:uiPriority w:val="99"/>
    <w:unhideWhenUsed/>
    <w:rsid w:val="003930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0E5"/>
  </w:style>
  <w:style w:type="table" w:styleId="TableGrid">
    <w:name w:val="Table Grid"/>
    <w:basedOn w:val="TableNormal"/>
    <w:uiPriority w:val="59"/>
    <w:rsid w:val="003930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025F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6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4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9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4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4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5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Rodriguez</dc:creator>
  <cp:keywords/>
  <dc:description/>
  <cp:lastModifiedBy>LEGAL ASSISTANT</cp:lastModifiedBy>
  <cp:revision>2</cp:revision>
  <cp:lastPrinted>2025-04-10T05:35:00Z</cp:lastPrinted>
  <dcterms:created xsi:type="dcterms:W3CDTF">2025-04-10T05:35:00Z</dcterms:created>
  <dcterms:modified xsi:type="dcterms:W3CDTF">2025-04-10T05:35:00Z</dcterms:modified>
</cp:coreProperties>
</file>