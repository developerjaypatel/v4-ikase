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BDB2" w14:textId="3502E165" w:rsidR="00E007C3" w:rsidRPr="002E6459" w:rsidRDefault="002B7B02" w:rsidP="00946EAF">
      <w:pPr>
        <w:pStyle w:val="EnvelopeReturn"/>
        <w:ind w:firstLine="720"/>
        <w:rPr>
          <w:rFonts w:ascii="Lucida Bright" w:hAnsi="Lucida Bright"/>
          <w:b/>
          <w:sz w:val="32"/>
          <w:szCs w:val="28"/>
        </w:rPr>
      </w:pPr>
      <w:r>
        <w:rPr>
          <w:rFonts w:ascii="Lucida Bright" w:hAnsi="Lucida Bright"/>
          <w:b/>
          <w:sz w:val="32"/>
          <w:szCs w:val="28"/>
        </w:rPr>
        <w:t>Law Offices Reino &amp; Iida</w:t>
      </w:r>
    </w:p>
    <w:p w14:paraId="21C55BDD" w14:textId="77777777" w:rsidR="00E007C3" w:rsidRPr="002E6459" w:rsidRDefault="00946EAF" w:rsidP="00946EAF">
      <w:pPr>
        <w:pStyle w:val="EnvelopeReturn"/>
        <w:ind w:firstLine="720"/>
        <w:rPr>
          <w:rFonts w:ascii="Lucida Bright" w:hAnsi="Lucida Bright"/>
          <w:b/>
          <w:sz w:val="22"/>
          <w:szCs w:val="22"/>
        </w:rPr>
      </w:pPr>
      <w:r>
        <w:rPr>
          <w:rFonts w:ascii="Lucida Bright" w:hAnsi="Lucida Bright"/>
          <w:b/>
          <w:sz w:val="22"/>
          <w:szCs w:val="22"/>
        </w:rPr>
        <w:t>160 N. Riverview Drive, Suite 175</w:t>
      </w:r>
    </w:p>
    <w:p w14:paraId="2B61ED0D" w14:textId="77777777" w:rsidR="00E007C3" w:rsidRPr="002E6459" w:rsidRDefault="00946EAF" w:rsidP="00946EAF">
      <w:pPr>
        <w:pStyle w:val="EnvelopeReturn"/>
        <w:ind w:firstLine="720"/>
        <w:rPr>
          <w:rFonts w:ascii="Lucida Bright" w:hAnsi="Lucida Bright"/>
          <w:b/>
          <w:sz w:val="22"/>
          <w:szCs w:val="22"/>
        </w:rPr>
      </w:pPr>
      <w:r>
        <w:rPr>
          <w:rFonts w:ascii="Lucida Bright" w:hAnsi="Lucida Bright"/>
          <w:b/>
          <w:sz w:val="22"/>
          <w:szCs w:val="22"/>
        </w:rPr>
        <w:t>Anaheim Hills</w:t>
      </w:r>
      <w:r w:rsidR="00E007C3" w:rsidRPr="002E6459">
        <w:rPr>
          <w:rFonts w:ascii="Lucida Bright" w:hAnsi="Lucida Bright"/>
          <w:b/>
          <w:sz w:val="22"/>
          <w:szCs w:val="22"/>
        </w:rPr>
        <w:t xml:space="preserve">, </w:t>
      </w:r>
      <w:r>
        <w:rPr>
          <w:rFonts w:ascii="Lucida Bright" w:hAnsi="Lucida Bright"/>
          <w:b/>
          <w:sz w:val="22"/>
          <w:szCs w:val="22"/>
        </w:rPr>
        <w:t>CA</w:t>
      </w:r>
      <w:r w:rsidR="00E007C3" w:rsidRPr="002E6459">
        <w:rPr>
          <w:rFonts w:ascii="Lucida Bright" w:hAnsi="Lucida Bright"/>
          <w:b/>
          <w:sz w:val="22"/>
          <w:szCs w:val="22"/>
        </w:rPr>
        <w:t xml:space="preserve"> </w:t>
      </w:r>
      <w:r>
        <w:rPr>
          <w:rFonts w:ascii="Lucida Bright" w:hAnsi="Lucida Bright"/>
          <w:b/>
          <w:sz w:val="22"/>
          <w:szCs w:val="22"/>
        </w:rPr>
        <w:t>92808</w:t>
      </w:r>
    </w:p>
    <w:p w14:paraId="66CFD54D" w14:textId="77777777" w:rsidR="00E007C3" w:rsidRDefault="00E007C3"/>
    <w:p w14:paraId="4E36D30C" w14:textId="77777777" w:rsidR="00946EAF" w:rsidRDefault="00946EAF"/>
    <w:p w14:paraId="284B58AA" w14:textId="77777777" w:rsidR="00946EAF" w:rsidRDefault="00946EAF"/>
    <w:p w14:paraId="6D953B69" w14:textId="77777777" w:rsidR="00946EAF" w:rsidRDefault="00946EAF"/>
    <w:p w14:paraId="11151A31" w14:textId="77777777" w:rsidR="00946EAF" w:rsidRPr="00CB42E9" w:rsidRDefault="00CB42E9">
      <w:pPr>
        <w:rPr>
          <w:sz w:val="20"/>
          <w:szCs w:val="20"/>
        </w:rPr>
      </w:pPr>
      <w:r w:rsidRPr="00CB42E9">
        <w:rPr>
          <w:sz w:val="20"/>
          <w:szCs w:val="20"/>
        </w:rPr>
        <w:t xml:space="preserve"> </w:t>
      </w:r>
    </w:p>
    <w:p w14:paraId="719A84C4" w14:textId="77777777" w:rsidR="00946EAF" w:rsidRDefault="00946EAF" w:rsidP="00831FFF">
      <w:pPr>
        <w:ind w:left="5760" w:hanging="6120"/>
      </w:pPr>
      <w:r>
        <w:tab/>
      </w:r>
      <w:r w:rsidR="004D6781">
        <w:t xml:space="preserve"> </w:t>
      </w:r>
      <w:r>
        <w:t>Employer Defense Group</w:t>
      </w:r>
      <w:r>
        <w:br/>
        <w:t xml:space="preserve"> Attn: Diane Tsudik</w:t>
      </w:r>
      <w:r>
        <w:br/>
        <w:t xml:space="preserve"> 2390 E ORANGEWOOD AVE STE 520 </w:t>
      </w:r>
      <w:r>
        <w:br/>
        <w:t xml:space="preserve"> ANAHEIM, CA 92806</w:t>
      </w:r>
    </w:p>
    <w:p w14:paraId="4FE45188" w14:textId="77777777" w:rsidR="00371EF9" w:rsidRDefault="00371EF9" w:rsidP="00371EF9">
      <w:pPr>
        <w:ind w:left="4320" w:hanging="3960"/>
      </w:pPr>
    </w:p>
    <w:sectPr w:rsidR="00371EF9" w:rsidSect="00CB42E9">
      <w:pgSz w:w="13680" w:h="5947" w:orient="landscape" w:code="20"/>
      <w:pgMar w:top="432" w:right="1440" w:bottom="180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5410F"/>
    <w:multiLevelType w:val="hybridMultilevel"/>
    <w:tmpl w:val="225ED92E"/>
    <w:lvl w:ilvl="0" w:tplc="5614392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AC64E93"/>
    <w:multiLevelType w:val="hybridMultilevel"/>
    <w:tmpl w:val="2BB08C1C"/>
    <w:lvl w:ilvl="0" w:tplc="13610112">
      <w:start w:val="1"/>
      <w:numFmt w:val="decimal"/>
      <w:lvlText w:val="%1."/>
      <w:lvlJc w:val="left"/>
      <w:pPr>
        <w:ind w:left="720" w:hanging="360"/>
      </w:pPr>
    </w:lvl>
    <w:lvl w:ilvl="1" w:tplc="13610112" w:tentative="1">
      <w:start w:val="1"/>
      <w:numFmt w:val="lowerLetter"/>
      <w:lvlText w:val="%2."/>
      <w:lvlJc w:val="left"/>
      <w:pPr>
        <w:ind w:left="1440" w:hanging="360"/>
      </w:pPr>
    </w:lvl>
    <w:lvl w:ilvl="2" w:tplc="13610112" w:tentative="1">
      <w:start w:val="1"/>
      <w:numFmt w:val="lowerRoman"/>
      <w:lvlText w:val="%3."/>
      <w:lvlJc w:val="right"/>
      <w:pPr>
        <w:ind w:left="2160" w:hanging="180"/>
      </w:pPr>
    </w:lvl>
    <w:lvl w:ilvl="3" w:tplc="13610112" w:tentative="1">
      <w:start w:val="1"/>
      <w:numFmt w:val="decimal"/>
      <w:lvlText w:val="%4."/>
      <w:lvlJc w:val="left"/>
      <w:pPr>
        <w:ind w:left="2880" w:hanging="360"/>
      </w:pPr>
    </w:lvl>
    <w:lvl w:ilvl="4" w:tplc="13610112" w:tentative="1">
      <w:start w:val="1"/>
      <w:numFmt w:val="lowerLetter"/>
      <w:lvlText w:val="%5."/>
      <w:lvlJc w:val="left"/>
      <w:pPr>
        <w:ind w:left="3600" w:hanging="360"/>
      </w:pPr>
    </w:lvl>
    <w:lvl w:ilvl="5" w:tplc="13610112" w:tentative="1">
      <w:start w:val="1"/>
      <w:numFmt w:val="lowerRoman"/>
      <w:lvlText w:val="%6."/>
      <w:lvlJc w:val="right"/>
      <w:pPr>
        <w:ind w:left="4320" w:hanging="180"/>
      </w:pPr>
    </w:lvl>
    <w:lvl w:ilvl="6" w:tplc="13610112" w:tentative="1">
      <w:start w:val="1"/>
      <w:numFmt w:val="decimal"/>
      <w:lvlText w:val="%7."/>
      <w:lvlJc w:val="left"/>
      <w:pPr>
        <w:ind w:left="5040" w:hanging="360"/>
      </w:pPr>
    </w:lvl>
    <w:lvl w:ilvl="7" w:tplc="13610112" w:tentative="1">
      <w:start w:val="1"/>
      <w:numFmt w:val="lowerLetter"/>
      <w:lvlText w:val="%8."/>
      <w:lvlJc w:val="left"/>
      <w:pPr>
        <w:ind w:left="5760" w:hanging="360"/>
      </w:pPr>
    </w:lvl>
    <w:lvl w:ilvl="8" w:tplc="13610112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527577">
    <w:abstractNumId w:val="4"/>
  </w:num>
  <w:num w:numId="2" w16cid:durableId="834807636">
    <w:abstractNumId w:val="6"/>
  </w:num>
  <w:num w:numId="3" w16cid:durableId="2077851165">
    <w:abstractNumId w:val="7"/>
  </w:num>
  <w:num w:numId="4" w16cid:durableId="1300264729">
    <w:abstractNumId w:val="5"/>
  </w:num>
  <w:num w:numId="5" w16cid:durableId="1437410431">
    <w:abstractNumId w:val="2"/>
  </w:num>
  <w:num w:numId="6" w16cid:durableId="891700079">
    <w:abstractNumId w:val="1"/>
  </w:num>
  <w:num w:numId="7" w16cid:durableId="1114596608">
    <w:abstractNumId w:val="3"/>
  </w:num>
  <w:num w:numId="8" w16cid:durableId="1766031079">
    <w:abstractNumId w:val="0"/>
  </w:num>
  <w:num w:numId="9" w16cid:durableId="13062746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6EAF"/>
    <w:rsid w:val="002115DE"/>
    <w:rsid w:val="002B7B02"/>
    <w:rsid w:val="002E6459"/>
    <w:rsid w:val="00371EF9"/>
    <w:rsid w:val="004B234B"/>
    <w:rsid w:val="004D6781"/>
    <w:rsid w:val="005A1B26"/>
    <w:rsid w:val="006B54C4"/>
    <w:rsid w:val="007D20FB"/>
    <w:rsid w:val="00831FFF"/>
    <w:rsid w:val="008A5FE1"/>
    <w:rsid w:val="00946EAF"/>
    <w:rsid w:val="009C3A43"/>
    <w:rsid w:val="00BA3FD7"/>
    <w:rsid w:val="00C223AE"/>
    <w:rsid w:val="00C9263B"/>
    <w:rsid w:val="00CB42E9"/>
    <w:rsid w:val="00CD722B"/>
    <w:rsid w:val="00D82B16"/>
    <w:rsid w:val="00E007C3"/>
    <w:rsid w:val="00F627F2"/>
    <w:rsid w:val="00F7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2ED6C8"/>
  <w15:docId w15:val="{9741CE88-FF2E-463A-939C-8B8B46D47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27F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rsid w:val="00E007C3"/>
    <w:rPr>
      <w:rFonts w:ascii="Arial" w:hAnsi="Arial" w:cs="Arial"/>
      <w:sz w:val="20"/>
      <w:szCs w:val="20"/>
    </w:r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rry%20Asher\AppData\Local\Microsoft\Windows\Temporary%20Internet%20Files\Content.Outlook\JPIUIPWG\matrix_envelopes0610159220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matrix_envelopes06101592209</Template>
  <TotalTime>0</TotalTime>
  <Pages>1</Pages>
  <Words>30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Matrix Document Imaging</vt:lpstr>
    </vt:vector>
  </TitlesOfParts>
  <Company>Grizli777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Matrix Document Imaging</dc:title>
  <dc:creator>Gerry Asher</dc:creator>
  <cp:lastModifiedBy>Elizabeth Carrillo</cp:lastModifiedBy>
  <cp:revision>2</cp:revision>
  <cp:lastPrinted>2025-03-17T16:14:00Z</cp:lastPrinted>
  <dcterms:created xsi:type="dcterms:W3CDTF">2025-03-17T16:14:00Z</dcterms:created>
  <dcterms:modified xsi:type="dcterms:W3CDTF">2025-03-17T16:14:00Z</dcterms:modified>
</cp:coreProperties>
</file>