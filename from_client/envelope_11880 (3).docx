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4CC6" w14:textId="484A05F9" w:rsidR="00E007C3" w:rsidRPr="002E6459" w:rsidRDefault="008D0402" w:rsidP="00946EAF">
      <w:pPr>
        <w:pStyle w:val="EnvelopeReturn"/>
        <w:ind w:firstLine="720"/>
        <w:rPr>
          <w:rFonts w:ascii="Lucida Bright" w:hAnsi="Lucida Bright"/>
          <w:b/>
          <w:sz w:val="32"/>
          <w:szCs w:val="28"/>
        </w:rPr>
      </w:pPr>
      <w:r>
        <w:rPr>
          <w:rFonts w:ascii="Lucida Bright" w:hAnsi="Lucida Bright"/>
          <w:b/>
          <w:sz w:val="32"/>
          <w:szCs w:val="28"/>
        </w:rPr>
        <w:t>REINO &amp; IIDA</w:t>
      </w:r>
    </w:p>
    <w:p w14:paraId="313C2B36" w14:textId="77777777" w:rsidR="00E007C3" w:rsidRPr="002E6459" w:rsidRDefault="00946EAF" w:rsidP="00946EAF">
      <w:pPr>
        <w:pStyle w:val="EnvelopeReturn"/>
        <w:ind w:firstLine="720"/>
        <w:rPr>
          <w:rFonts w:ascii="Lucida Bright" w:hAnsi="Lucida Bright"/>
          <w:b/>
          <w:sz w:val="22"/>
          <w:szCs w:val="22"/>
        </w:rPr>
      </w:pPr>
      <w:r>
        <w:rPr>
          <w:rFonts w:ascii="Lucida Bright" w:hAnsi="Lucida Bright"/>
          <w:b/>
          <w:sz w:val="22"/>
          <w:szCs w:val="22"/>
        </w:rPr>
        <w:t>160 N. Riverview Drive, Suite 175</w:t>
      </w:r>
    </w:p>
    <w:p w14:paraId="6C528404" w14:textId="77777777" w:rsidR="00E007C3" w:rsidRPr="002E6459" w:rsidRDefault="00946EAF" w:rsidP="00946EAF">
      <w:pPr>
        <w:pStyle w:val="EnvelopeReturn"/>
        <w:ind w:firstLine="720"/>
        <w:rPr>
          <w:rFonts w:ascii="Lucida Bright" w:hAnsi="Lucida Bright"/>
          <w:b/>
          <w:sz w:val="22"/>
          <w:szCs w:val="22"/>
        </w:rPr>
      </w:pPr>
      <w:r>
        <w:rPr>
          <w:rFonts w:ascii="Lucida Bright" w:hAnsi="Lucida Bright"/>
          <w:b/>
          <w:sz w:val="22"/>
          <w:szCs w:val="22"/>
        </w:rPr>
        <w:t>Anaheim Hills</w:t>
      </w:r>
      <w:r w:rsidR="00E007C3" w:rsidRPr="002E6459">
        <w:rPr>
          <w:rFonts w:ascii="Lucida Bright" w:hAnsi="Lucida Bright"/>
          <w:b/>
          <w:sz w:val="22"/>
          <w:szCs w:val="22"/>
        </w:rPr>
        <w:t xml:space="preserve">, </w:t>
      </w:r>
      <w:r>
        <w:rPr>
          <w:rFonts w:ascii="Lucida Bright" w:hAnsi="Lucida Bright"/>
          <w:b/>
          <w:sz w:val="22"/>
          <w:szCs w:val="22"/>
        </w:rPr>
        <w:t>CA</w:t>
      </w:r>
      <w:r w:rsidR="00E007C3" w:rsidRPr="002E6459">
        <w:rPr>
          <w:rFonts w:ascii="Lucida Bright" w:hAnsi="Lucida Bright"/>
          <w:b/>
          <w:sz w:val="22"/>
          <w:szCs w:val="22"/>
        </w:rPr>
        <w:t xml:space="preserve"> </w:t>
      </w:r>
      <w:r>
        <w:rPr>
          <w:rFonts w:ascii="Lucida Bright" w:hAnsi="Lucida Bright"/>
          <w:b/>
          <w:sz w:val="22"/>
          <w:szCs w:val="22"/>
        </w:rPr>
        <w:t>92808</w:t>
      </w:r>
    </w:p>
    <w:p w14:paraId="349F7FA5" w14:textId="77777777" w:rsidR="00E007C3" w:rsidRDefault="00E007C3"/>
    <w:p w14:paraId="65F0AFE3" w14:textId="77777777" w:rsidR="00946EAF" w:rsidRDefault="00946EAF"/>
    <w:p w14:paraId="5D987439" w14:textId="77777777" w:rsidR="00946EAF" w:rsidRDefault="00946EAF"/>
    <w:p w14:paraId="3CAFA9F7" w14:textId="77777777" w:rsidR="00946EAF" w:rsidRDefault="00946EAF"/>
    <w:p w14:paraId="3A183ADA" w14:textId="77777777" w:rsidR="00946EAF" w:rsidRPr="00CB42E9" w:rsidRDefault="00CB42E9">
      <w:pPr>
        <w:rPr>
          <w:sz w:val="20"/>
          <w:szCs w:val="20"/>
        </w:rPr>
      </w:pPr>
      <w:r w:rsidRPr="00CB42E9">
        <w:rPr>
          <w:sz w:val="20"/>
          <w:szCs w:val="20"/>
        </w:rPr>
        <w:t xml:space="preserve"> </w:t>
      </w:r>
    </w:p>
    <w:p w14:paraId="4E969A08" w14:textId="77777777" w:rsidR="00946EAF" w:rsidRDefault="00946EAF" w:rsidP="00831FFF">
      <w:pPr>
        <w:ind w:left="5760" w:hanging="6120"/>
      </w:pPr>
      <w:r>
        <w:tab/>
      </w:r>
      <w:r w:rsidR="004D6781">
        <w:t xml:space="preserve"> </w:t>
      </w:r>
      <w:r>
        <w:t>Bradley Barnes</w:t>
      </w:r>
      <w:r>
        <w:br/>
        <w:t xml:space="preserve"> 13492 Fern Pine St</w:t>
      </w:r>
      <w:r>
        <w:br/>
        <w:t xml:space="preserve"> Victorville, CA 92392</w:t>
      </w:r>
    </w:p>
    <w:p w14:paraId="02A000C6" w14:textId="77777777" w:rsidR="00371EF9" w:rsidRDefault="00371EF9" w:rsidP="00371EF9">
      <w:pPr>
        <w:ind w:left="4320" w:hanging="3960"/>
      </w:pPr>
    </w:p>
    <w:sectPr w:rsidR="00371EF9" w:rsidSect="00CB42E9">
      <w:pgSz w:w="13680" w:h="5947" w:orient="landscape" w:code="20"/>
      <w:pgMar w:top="432" w:right="1440" w:bottom="180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6D9F"/>
    <w:multiLevelType w:val="hybridMultilevel"/>
    <w:tmpl w:val="8146C45C"/>
    <w:lvl w:ilvl="0" w:tplc="29616679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D0D39"/>
    <w:multiLevelType w:val="hybridMultilevel"/>
    <w:tmpl w:val="DB26DEE2"/>
    <w:lvl w:ilvl="0" w:tplc="84028941">
      <w:start w:val="1"/>
      <w:numFmt w:val="decimal"/>
      <w:lvlText w:val="%1."/>
      <w:lvlJc w:val="left"/>
      <w:pPr>
        <w:ind w:left="720" w:hanging="360"/>
      </w:pPr>
    </w:lvl>
    <w:lvl w:ilvl="1" w:tplc="84028941" w:tentative="1">
      <w:start w:val="1"/>
      <w:numFmt w:val="lowerLetter"/>
      <w:lvlText w:val="%2."/>
      <w:lvlJc w:val="left"/>
      <w:pPr>
        <w:ind w:left="1440" w:hanging="360"/>
      </w:pPr>
    </w:lvl>
    <w:lvl w:ilvl="2" w:tplc="84028941" w:tentative="1">
      <w:start w:val="1"/>
      <w:numFmt w:val="lowerRoman"/>
      <w:lvlText w:val="%3."/>
      <w:lvlJc w:val="right"/>
      <w:pPr>
        <w:ind w:left="2160" w:hanging="180"/>
      </w:pPr>
    </w:lvl>
    <w:lvl w:ilvl="3" w:tplc="84028941" w:tentative="1">
      <w:start w:val="1"/>
      <w:numFmt w:val="decimal"/>
      <w:lvlText w:val="%4."/>
      <w:lvlJc w:val="left"/>
      <w:pPr>
        <w:ind w:left="2880" w:hanging="360"/>
      </w:pPr>
    </w:lvl>
    <w:lvl w:ilvl="4" w:tplc="84028941" w:tentative="1">
      <w:start w:val="1"/>
      <w:numFmt w:val="lowerLetter"/>
      <w:lvlText w:val="%5."/>
      <w:lvlJc w:val="left"/>
      <w:pPr>
        <w:ind w:left="3600" w:hanging="360"/>
      </w:pPr>
    </w:lvl>
    <w:lvl w:ilvl="5" w:tplc="84028941" w:tentative="1">
      <w:start w:val="1"/>
      <w:numFmt w:val="lowerRoman"/>
      <w:lvlText w:val="%6."/>
      <w:lvlJc w:val="right"/>
      <w:pPr>
        <w:ind w:left="4320" w:hanging="180"/>
      </w:pPr>
    </w:lvl>
    <w:lvl w:ilvl="6" w:tplc="84028941" w:tentative="1">
      <w:start w:val="1"/>
      <w:numFmt w:val="decimal"/>
      <w:lvlText w:val="%7."/>
      <w:lvlJc w:val="left"/>
      <w:pPr>
        <w:ind w:left="5040" w:hanging="360"/>
      </w:pPr>
    </w:lvl>
    <w:lvl w:ilvl="7" w:tplc="84028941" w:tentative="1">
      <w:start w:val="1"/>
      <w:numFmt w:val="lowerLetter"/>
      <w:lvlText w:val="%8."/>
      <w:lvlJc w:val="left"/>
      <w:pPr>
        <w:ind w:left="5760" w:hanging="360"/>
      </w:pPr>
    </w:lvl>
    <w:lvl w:ilvl="8" w:tplc="84028941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44334464">
    <w:abstractNumId w:val="5"/>
  </w:num>
  <w:num w:numId="2" w16cid:durableId="692464715">
    <w:abstractNumId w:val="7"/>
  </w:num>
  <w:num w:numId="3" w16cid:durableId="1068185667">
    <w:abstractNumId w:val="8"/>
  </w:num>
  <w:num w:numId="4" w16cid:durableId="626737347">
    <w:abstractNumId w:val="6"/>
  </w:num>
  <w:num w:numId="5" w16cid:durableId="1456170443">
    <w:abstractNumId w:val="3"/>
  </w:num>
  <w:num w:numId="6" w16cid:durableId="491794531">
    <w:abstractNumId w:val="2"/>
  </w:num>
  <w:num w:numId="7" w16cid:durableId="1149908899">
    <w:abstractNumId w:val="4"/>
  </w:num>
  <w:num w:numId="8" w16cid:durableId="120464064">
    <w:abstractNumId w:val="0"/>
  </w:num>
  <w:num w:numId="9" w16cid:durableId="1974485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6EAF"/>
    <w:rsid w:val="002115DE"/>
    <w:rsid w:val="002E6459"/>
    <w:rsid w:val="00371EF9"/>
    <w:rsid w:val="004B234B"/>
    <w:rsid w:val="004D6781"/>
    <w:rsid w:val="005A1B26"/>
    <w:rsid w:val="007D20FB"/>
    <w:rsid w:val="00831FFF"/>
    <w:rsid w:val="008A5FE1"/>
    <w:rsid w:val="008D0402"/>
    <w:rsid w:val="00946EAF"/>
    <w:rsid w:val="009C3A43"/>
    <w:rsid w:val="00BA3FD7"/>
    <w:rsid w:val="00C223AE"/>
    <w:rsid w:val="00C9263B"/>
    <w:rsid w:val="00CB42E9"/>
    <w:rsid w:val="00CD722B"/>
    <w:rsid w:val="00D82B16"/>
    <w:rsid w:val="00E007C3"/>
    <w:rsid w:val="00F627F2"/>
    <w:rsid w:val="00F74D9B"/>
    <w:rsid w:val="00FD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CBF9CF"/>
  <w15:docId w15:val="{34238227-E431-4044-92C1-DA100E437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27F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rsid w:val="00E007C3"/>
    <w:rPr>
      <w:rFonts w:ascii="Arial" w:hAnsi="Arial" w:cs="Arial"/>
      <w:sz w:val="20"/>
      <w:szCs w:val="20"/>
    </w:r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Normal"/>
    <w:link w:val="CommentTextCharPHPDOCX"/>
    <w:uiPriority w:val="99"/>
    <w:semiHidden/>
    <w:unhideWhenUsed/>
    <w:rsid w:val="00E139EA"/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Normal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Normal"/>
    <w:link w:val="footnoteTextCarPHPDOCX"/>
    <w:uiPriority w:val="99"/>
    <w:semiHidden/>
    <w:unhideWhenUsed/>
    <w:rsid w:val="006E0FDA"/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Normal"/>
    <w:link w:val="endnoteTextCarPHPDOCX"/>
    <w:uiPriority w:val="99"/>
    <w:semiHidden/>
    <w:unhideWhenUsed/>
    <w:rsid w:val="006E0FDA"/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erry%20Asher\AppData\Local\Microsoft\Windows\Temporary%20Internet%20Files\Content.Outlook\JPIUIPWG\matrix_envelopes0610159220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matrix_envelopes06101592209</Template>
  <TotalTime>0</TotalTime>
  <Pages>1</Pages>
  <Words>22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Matrix Document Imaging</vt:lpstr>
    </vt:vector>
  </TitlesOfParts>
  <Company>Grizli777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Matrix Document Imaging</dc:title>
  <dc:creator>Gerry Asher</dc:creator>
  <cp:lastModifiedBy>Gloria Navarro</cp:lastModifiedBy>
  <cp:revision>2</cp:revision>
  <cp:lastPrinted>2025-04-08T17:06:00Z</cp:lastPrinted>
  <dcterms:created xsi:type="dcterms:W3CDTF">2025-04-08T17:06:00Z</dcterms:created>
  <dcterms:modified xsi:type="dcterms:W3CDTF">2025-04-08T17:06:00Z</dcterms:modified>
</cp:coreProperties>
</file>