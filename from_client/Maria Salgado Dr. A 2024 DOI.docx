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DC25B" w14:textId="09687736" w:rsidR="00381D78" w:rsidRDefault="00381D78" w:rsidP="00F51ACF">
      <w:pPr>
        <w:shd w:val="clear" w:color="auto" w:fill="FFFFFF"/>
        <w:ind w:left="2880" w:firstLine="720"/>
        <w:rPr>
          <w:color w:val="1D2228"/>
        </w:rPr>
      </w:pPr>
      <w:r>
        <w:rPr>
          <w:color w:val="1D2228"/>
        </w:rPr>
        <w:t>March 17, 2025</w:t>
      </w:r>
    </w:p>
    <w:p w14:paraId="70611A2E" w14:textId="77777777" w:rsidR="00381D78" w:rsidRDefault="00381D78" w:rsidP="00272CEF">
      <w:pPr>
        <w:shd w:val="clear" w:color="auto" w:fill="FFFFFF"/>
        <w:rPr>
          <w:color w:val="1D2228"/>
        </w:rPr>
      </w:pPr>
    </w:p>
    <w:p w14:paraId="77F2D82C" w14:textId="77777777" w:rsidR="007F0BC2" w:rsidRDefault="007F0BC2" w:rsidP="007F0BC2">
      <w:r w:rsidRPr="00B725B7">
        <w:t xml:space="preserve">Soheil Aval, </w:t>
      </w:r>
      <w:r>
        <w:t>M.D.</w:t>
      </w:r>
    </w:p>
    <w:p w14:paraId="0316A89B" w14:textId="77777777" w:rsidR="007F0BC2" w:rsidRDefault="007F0BC2" w:rsidP="007F0BC2">
      <w:r w:rsidRPr="00B725B7">
        <w:t>18102 Irvine Blvd., Suite 107</w:t>
      </w:r>
    </w:p>
    <w:p w14:paraId="53BE2E6E" w14:textId="242729BF" w:rsidR="007F0BC2" w:rsidRPr="00B725B7" w:rsidRDefault="007F0BC2" w:rsidP="007F0BC2">
      <w:r w:rsidRPr="00B725B7">
        <w:t>Tustin, C</w:t>
      </w:r>
      <w:r>
        <w:t>alifornia</w:t>
      </w:r>
      <w:r w:rsidRPr="00B725B7">
        <w:t xml:space="preserve"> 92780</w:t>
      </w:r>
    </w:p>
    <w:p w14:paraId="02BE7736" w14:textId="77777777" w:rsidR="00272CEF" w:rsidRPr="00601A8D" w:rsidRDefault="00272CEF" w:rsidP="00272CEF"/>
    <w:p w14:paraId="5FF00232" w14:textId="77777777" w:rsidR="00272CEF" w:rsidRPr="000F510C" w:rsidRDefault="00272CEF" w:rsidP="00272CEF">
      <w:pPr>
        <w:widowControl w:val="0"/>
        <w:adjustRightInd w:val="0"/>
        <w:rPr>
          <w:b/>
          <w:bCs/>
        </w:rPr>
      </w:pPr>
      <w:r w:rsidRPr="000F510C">
        <w:rPr>
          <w:b/>
          <w:bCs/>
        </w:rPr>
        <w:t>RE:</w:t>
      </w:r>
      <w:r w:rsidRPr="000F510C">
        <w:rPr>
          <w:b/>
          <w:bCs/>
        </w:rPr>
        <w:tab/>
        <w:t xml:space="preserve"> </w:t>
      </w:r>
      <w:r w:rsidRPr="000F510C">
        <w:rPr>
          <w:b/>
          <w:bCs/>
          <w:color w:val="1D2228"/>
        </w:rPr>
        <w:t>Maria Salgado vs. Disneyland Resort</w:t>
      </w:r>
    </w:p>
    <w:p w14:paraId="15911F1F" w14:textId="77DCF0C4" w:rsidR="00272CEF" w:rsidRPr="000F510C" w:rsidRDefault="00272CEF" w:rsidP="00272CEF">
      <w:pPr>
        <w:widowControl w:val="0"/>
        <w:adjustRightInd w:val="0"/>
        <w:rPr>
          <w:b/>
          <w:bCs/>
        </w:rPr>
      </w:pPr>
      <w:r w:rsidRPr="000F510C">
        <w:rPr>
          <w:b/>
          <w:bCs/>
        </w:rPr>
        <w:tab/>
        <w:t xml:space="preserve"> WCAB Number:  </w:t>
      </w:r>
      <w:r w:rsidR="00FD310C">
        <w:rPr>
          <w:b/>
          <w:bCs/>
        </w:rPr>
        <w:t xml:space="preserve">  ADJ19850786</w:t>
      </w:r>
    </w:p>
    <w:p w14:paraId="7B63A267" w14:textId="1DCC7F59" w:rsidR="00272CEF" w:rsidRPr="00FD310C" w:rsidRDefault="00272CEF" w:rsidP="00272CEF">
      <w:pPr>
        <w:rPr>
          <w:b/>
          <w:bCs/>
          <w:color w:val="1D2228"/>
          <w:sz w:val="22"/>
          <w:szCs w:val="22"/>
        </w:rPr>
      </w:pPr>
      <w:r w:rsidRPr="000F510C">
        <w:rPr>
          <w:b/>
          <w:bCs/>
        </w:rPr>
        <w:tab/>
        <w:t xml:space="preserve"> Claim Numbers:  </w:t>
      </w:r>
      <w:r w:rsidR="00FD310C">
        <w:rPr>
          <w:b/>
          <w:bCs/>
        </w:rPr>
        <w:t xml:space="preserve">  DLRW2023103660</w:t>
      </w:r>
    </w:p>
    <w:p w14:paraId="385A47D3" w14:textId="334A6A28" w:rsidR="00272CEF" w:rsidRPr="000F510C" w:rsidRDefault="00272CEF" w:rsidP="00272CEF">
      <w:pPr>
        <w:rPr>
          <w:b/>
          <w:bCs/>
        </w:rPr>
      </w:pPr>
      <w:r w:rsidRPr="000F510C">
        <w:rPr>
          <w:b/>
          <w:bCs/>
          <w:color w:val="1D2228"/>
        </w:rPr>
        <w:tab/>
      </w:r>
      <w:r>
        <w:rPr>
          <w:b/>
          <w:bCs/>
          <w:color w:val="1D2228"/>
        </w:rPr>
        <w:t xml:space="preserve"> </w:t>
      </w:r>
      <w:r w:rsidRPr="000F510C">
        <w:rPr>
          <w:b/>
          <w:bCs/>
          <w:color w:val="1D2228"/>
        </w:rPr>
        <w:t>Date of Injur</w:t>
      </w:r>
      <w:r>
        <w:rPr>
          <w:b/>
          <w:bCs/>
          <w:color w:val="1D2228"/>
        </w:rPr>
        <w:t xml:space="preserve">y </w:t>
      </w:r>
      <w:proofErr w:type="gramStart"/>
      <w:r>
        <w:rPr>
          <w:b/>
          <w:bCs/>
          <w:color w:val="1D2228"/>
        </w:rPr>
        <w:t xml:space="preserve"> </w:t>
      </w:r>
      <w:r w:rsidRPr="000F510C">
        <w:rPr>
          <w:b/>
          <w:bCs/>
          <w:color w:val="1D2228"/>
        </w:rPr>
        <w:t xml:space="preserve"> :</w:t>
      </w:r>
      <w:proofErr w:type="gramEnd"/>
      <w:r w:rsidRPr="000F510C">
        <w:rPr>
          <w:b/>
          <w:bCs/>
          <w:color w:val="1D2228"/>
        </w:rPr>
        <w:t xml:space="preserve">  </w:t>
      </w:r>
      <w:r w:rsidR="00FD310C">
        <w:rPr>
          <w:b/>
          <w:bCs/>
          <w:color w:val="1D2228"/>
        </w:rPr>
        <w:t xml:space="preserve">  </w:t>
      </w:r>
      <w:r w:rsidR="00381D78">
        <w:rPr>
          <w:b/>
          <w:bCs/>
          <w:color w:val="1D2228"/>
        </w:rPr>
        <w:t>09/18/2024</w:t>
      </w:r>
    </w:p>
    <w:p w14:paraId="470BCDEB" w14:textId="77777777" w:rsidR="008D2683" w:rsidRDefault="008D2683" w:rsidP="008D2683"/>
    <w:p w14:paraId="17FA6858" w14:textId="77777777" w:rsidR="007F0BC2" w:rsidRPr="00B725B7" w:rsidRDefault="007F0BC2" w:rsidP="007F0BC2">
      <w:r w:rsidRPr="00B725B7">
        <w:t>Dear Dr. Aval:</w:t>
      </w:r>
    </w:p>
    <w:p w14:paraId="7C81C691" w14:textId="77777777" w:rsidR="007F0BC2" w:rsidRPr="00B725B7" w:rsidRDefault="007F0BC2" w:rsidP="007F0BC2">
      <w:pPr>
        <w:pStyle w:val="ListParagraph"/>
      </w:pPr>
    </w:p>
    <w:p w14:paraId="19AB9746" w14:textId="77777777" w:rsidR="007F0BC2" w:rsidRPr="00B725B7" w:rsidRDefault="007F0BC2" w:rsidP="00F51ACF">
      <w:r w:rsidRPr="00B725B7">
        <w:t>Thank you for your orthopedic AME report dated January 17, 2025. Pursuant to your request, enclosed for your review, comment and issuance of a supplemental AME report, please find a copy of the following medical reports and documents:</w:t>
      </w:r>
    </w:p>
    <w:p w14:paraId="66D70FCD" w14:textId="77777777" w:rsidR="007F0BC2" w:rsidRPr="00B725B7" w:rsidRDefault="007F0BC2" w:rsidP="007F0BC2">
      <w:pPr>
        <w:pStyle w:val="ListParagraph"/>
      </w:pPr>
    </w:p>
    <w:p w14:paraId="28DCB059" w14:textId="53BA773A" w:rsidR="007F0BC2" w:rsidRPr="00B725B7" w:rsidRDefault="007F0BC2" w:rsidP="007F0BC2">
      <w:pPr>
        <w:pStyle w:val="ListParagraph"/>
      </w:pPr>
      <w:r w:rsidRPr="00B725B7">
        <w:t xml:space="preserve">1. </w:t>
      </w:r>
      <w:r w:rsidR="00F51ACF">
        <w:t xml:space="preserve">  </w:t>
      </w:r>
      <w:r w:rsidRPr="00B725B7">
        <w:t>Dr. Ronald Perelman: 12/4/24 (2); 1/6/25 and 2/12/25</w:t>
      </w:r>
    </w:p>
    <w:p w14:paraId="255B1E4B" w14:textId="337CC6BC" w:rsidR="007F0BC2" w:rsidRPr="00B725B7" w:rsidRDefault="007F0BC2" w:rsidP="007F0BC2">
      <w:pPr>
        <w:pStyle w:val="ListParagraph"/>
      </w:pPr>
      <w:r w:rsidRPr="00B725B7">
        <w:t xml:space="preserve">2. </w:t>
      </w:r>
      <w:r w:rsidR="00F51ACF">
        <w:t xml:space="preserve">  </w:t>
      </w:r>
      <w:r w:rsidRPr="00B725B7">
        <w:t xml:space="preserve">Dr. Nicholas </w:t>
      </w:r>
      <w:proofErr w:type="spellStart"/>
      <w:r w:rsidRPr="00B725B7">
        <w:t>Dzebolo</w:t>
      </w:r>
      <w:proofErr w:type="spellEnd"/>
      <w:r w:rsidRPr="00B725B7">
        <w:t>: 1/31/25 (Lumbar MRI)</w:t>
      </w:r>
    </w:p>
    <w:p w14:paraId="003EB9F0" w14:textId="54E0EBE5" w:rsidR="007F0BC2" w:rsidRPr="00B725B7" w:rsidRDefault="007F0BC2" w:rsidP="007F0BC2">
      <w:pPr>
        <w:pStyle w:val="ListParagraph"/>
      </w:pPr>
      <w:r w:rsidRPr="00B725B7">
        <w:t xml:space="preserve">3. </w:t>
      </w:r>
      <w:r w:rsidR="00F51ACF">
        <w:t xml:space="preserve">  </w:t>
      </w:r>
      <w:r w:rsidRPr="00B725B7">
        <w:t xml:space="preserve">Dr. Bahram </w:t>
      </w:r>
      <w:proofErr w:type="spellStart"/>
      <w:r w:rsidRPr="00B725B7">
        <w:t>Raofi</w:t>
      </w:r>
      <w:proofErr w:type="spellEnd"/>
      <w:r w:rsidRPr="00B725B7">
        <w:t>: 1/31/25 (Left Knee MRI)</w:t>
      </w:r>
    </w:p>
    <w:p w14:paraId="3BDBAED2" w14:textId="53C6829D" w:rsidR="007F0BC2" w:rsidRPr="00B725B7" w:rsidRDefault="007F0BC2" w:rsidP="007F0BC2">
      <w:pPr>
        <w:pStyle w:val="ListParagraph"/>
      </w:pPr>
      <w:r w:rsidRPr="00B725B7">
        <w:t xml:space="preserve">4. </w:t>
      </w:r>
      <w:r w:rsidR="00F51ACF">
        <w:t xml:space="preserve">  </w:t>
      </w:r>
      <w:r w:rsidRPr="00B725B7">
        <w:t>Stipulations with Request for Award and Award (DOI: 7/5/18)</w:t>
      </w:r>
    </w:p>
    <w:p w14:paraId="75CE7C0C" w14:textId="6F137289" w:rsidR="007F0BC2" w:rsidRPr="00B725B7" w:rsidRDefault="007F0BC2" w:rsidP="007F0BC2">
      <w:pPr>
        <w:pStyle w:val="ListParagraph"/>
      </w:pPr>
      <w:r w:rsidRPr="00B725B7">
        <w:t xml:space="preserve">5. </w:t>
      </w:r>
      <w:r w:rsidR="00F51ACF">
        <w:t xml:space="preserve">  </w:t>
      </w:r>
      <w:r w:rsidRPr="00B725B7">
        <w:t>Stipulations with Request for Award and Award (DOI: 5/17/23 CT)</w:t>
      </w:r>
    </w:p>
    <w:p w14:paraId="0D79E202" w14:textId="77777777" w:rsidR="007F0BC2" w:rsidRPr="00B725B7" w:rsidRDefault="007F0BC2" w:rsidP="007F0BC2">
      <w:pPr>
        <w:pStyle w:val="ListParagraph"/>
      </w:pPr>
    </w:p>
    <w:p w14:paraId="17E00DC4" w14:textId="77777777" w:rsidR="007F0BC2" w:rsidRPr="00B725B7" w:rsidRDefault="007F0BC2" w:rsidP="00F51ACF">
      <w:r w:rsidRPr="00B725B7">
        <w:t>Upon review of the enclosed medical reports and documents, it is respectfully requested that you please issue a supplemental AME report providing the parties with your updated medical findings and opinions.</w:t>
      </w:r>
    </w:p>
    <w:p w14:paraId="097CE409" w14:textId="77777777" w:rsidR="007F0BC2" w:rsidRPr="00B725B7" w:rsidRDefault="007F0BC2" w:rsidP="007F0BC2">
      <w:pPr>
        <w:pStyle w:val="ListParagraph"/>
      </w:pPr>
    </w:p>
    <w:p w14:paraId="1744D9DB" w14:textId="476B43E5" w:rsidR="007F0BC2" w:rsidRPr="00B725B7" w:rsidRDefault="007F0BC2" w:rsidP="00F51ACF">
      <w:r w:rsidRPr="00B725B7">
        <w:t xml:space="preserve">Thank you again for assisting the parties in resolving the medical issues as </w:t>
      </w:r>
      <w:r w:rsidR="00F51ACF">
        <w:t>it</w:t>
      </w:r>
      <w:r w:rsidRPr="00B725B7">
        <w:t xml:space="preserve"> pertains to this matter. Should you have any questions or need any additional information, please contact either of the </w:t>
      </w:r>
      <w:proofErr w:type="gramStart"/>
      <w:r w:rsidRPr="00B725B7">
        <w:t>involved parties</w:t>
      </w:r>
      <w:proofErr w:type="gramEnd"/>
      <w:r w:rsidRPr="00B725B7">
        <w:t>.</w:t>
      </w:r>
    </w:p>
    <w:p w14:paraId="47665CF5" w14:textId="77777777" w:rsidR="007F0BC2" w:rsidRPr="00B725B7" w:rsidRDefault="007F0BC2" w:rsidP="007F0BC2">
      <w:pPr>
        <w:pStyle w:val="ListParagraph"/>
      </w:pPr>
    </w:p>
    <w:p w14:paraId="7570941B" w14:textId="77777777" w:rsidR="006E361B" w:rsidRPr="00CA065B" w:rsidRDefault="006E361B" w:rsidP="00F51ACF">
      <w:pPr>
        <w:widowControl w:val="0"/>
        <w:adjustRightInd w:val="0"/>
        <w:ind w:left="2880" w:firstLine="720"/>
      </w:pPr>
      <w:r w:rsidRPr="00CA065B">
        <w:t>Very truly yours, </w:t>
      </w:r>
    </w:p>
    <w:p w14:paraId="7AEECC7C" w14:textId="77777777" w:rsidR="006E361B" w:rsidRPr="00CA065B" w:rsidRDefault="006E361B" w:rsidP="006E361B">
      <w:pPr>
        <w:rPr>
          <w:b/>
        </w:rPr>
      </w:pPr>
    </w:p>
    <w:p w14:paraId="3627BAD7" w14:textId="77777777" w:rsidR="006E361B" w:rsidRPr="00CA065B" w:rsidRDefault="006E361B" w:rsidP="00F51ACF">
      <w:pPr>
        <w:widowControl w:val="0"/>
        <w:adjustRightInd w:val="0"/>
        <w:ind w:left="2880" w:firstLine="720"/>
      </w:pPr>
      <w:r w:rsidRPr="00CA065B">
        <w:t>LAW OFFICES OF REINO &amp; IIDA</w:t>
      </w:r>
    </w:p>
    <w:p w14:paraId="2D37A572" w14:textId="77777777" w:rsidR="006E361B" w:rsidRDefault="006E361B" w:rsidP="006E361B">
      <w:pPr>
        <w:widowControl w:val="0"/>
        <w:adjustRightInd w:val="0"/>
      </w:pPr>
      <w:r w:rsidRPr="00CA065B">
        <w:t>  </w:t>
      </w:r>
    </w:p>
    <w:p w14:paraId="4AD2CA00" w14:textId="77777777" w:rsidR="006E361B" w:rsidRPr="00AF2483" w:rsidRDefault="006E361B" w:rsidP="006E361B">
      <w:pPr>
        <w:widowControl w:val="0"/>
        <w:adjustRightInd w:val="0"/>
      </w:pPr>
    </w:p>
    <w:p w14:paraId="139C35B3" w14:textId="77777777" w:rsidR="006E361B" w:rsidRPr="00CA065B" w:rsidRDefault="006E361B" w:rsidP="00F51ACF">
      <w:pPr>
        <w:widowControl w:val="0"/>
        <w:adjustRightInd w:val="0"/>
        <w:ind w:left="2880" w:firstLine="720"/>
        <w:rPr>
          <w:lang w:val="es-ES"/>
        </w:rPr>
      </w:pPr>
      <w:r w:rsidRPr="00CA065B">
        <w:rPr>
          <w:lang w:val="es-ES"/>
        </w:rPr>
        <w:t>MYLES I. IIDA, ESQ.</w:t>
      </w:r>
    </w:p>
    <w:p w14:paraId="198858A7" w14:textId="5D0ED91D" w:rsidR="006E361B" w:rsidRPr="00CA065B" w:rsidRDefault="00F51ACF" w:rsidP="00F51ACF">
      <w:pPr>
        <w:widowControl w:val="0"/>
        <w:adjustRightInd w:val="0"/>
        <w:ind w:left="2880" w:firstLine="720"/>
        <w:rPr>
          <w:lang w:val="es-MX"/>
        </w:rPr>
      </w:pPr>
      <w:hyperlink r:id="rId7" w:history="1">
        <w:r w:rsidRPr="00A77AA6">
          <w:rPr>
            <w:rStyle w:val="Hyperlink"/>
            <w:lang w:val="es-MX"/>
          </w:rPr>
          <w:t>myles@reinoiidalaw.com</w:t>
        </w:r>
      </w:hyperlink>
    </w:p>
    <w:p w14:paraId="1EBDAE40" w14:textId="77777777" w:rsidR="006E361B" w:rsidRPr="00FD310C" w:rsidRDefault="006E361B" w:rsidP="006E361B">
      <w:pPr>
        <w:widowControl w:val="0"/>
        <w:adjustRightInd w:val="0"/>
        <w:rPr>
          <w:lang w:val="es-MX"/>
        </w:rPr>
      </w:pPr>
      <w:proofErr w:type="spellStart"/>
      <w:proofErr w:type="gramStart"/>
      <w:r w:rsidRPr="00E812AA">
        <w:rPr>
          <w:lang w:val="es-MX"/>
        </w:rPr>
        <w:t>MII:rb</w:t>
      </w:r>
      <w:proofErr w:type="spellEnd"/>
      <w:proofErr w:type="gramEnd"/>
    </w:p>
    <w:p w14:paraId="0514D122" w14:textId="14CEAD22" w:rsidR="006E361B" w:rsidRPr="00FD310C" w:rsidRDefault="00272CEF" w:rsidP="008D2683">
      <w:pPr>
        <w:rPr>
          <w:lang w:val="es-MX"/>
        </w:rPr>
      </w:pPr>
      <w:proofErr w:type="spellStart"/>
      <w:r w:rsidRPr="00FD310C">
        <w:rPr>
          <w:lang w:val="es-MX"/>
        </w:rPr>
        <w:t>Enclosures</w:t>
      </w:r>
      <w:proofErr w:type="spellEnd"/>
    </w:p>
    <w:p w14:paraId="08AD3A0B" w14:textId="77777777" w:rsidR="00F51ACF" w:rsidRPr="00FD310C" w:rsidRDefault="00F51ACF" w:rsidP="008D2683">
      <w:pPr>
        <w:rPr>
          <w:lang w:val="es-MX"/>
        </w:rPr>
      </w:pPr>
    </w:p>
    <w:p w14:paraId="0B348910" w14:textId="4BD0B87D" w:rsidR="00F51ACF" w:rsidRPr="008D2683" w:rsidRDefault="00F51ACF" w:rsidP="008D2683">
      <w:r>
        <w:t>cc</w:t>
      </w:r>
      <w:proofErr w:type="gramStart"/>
      <w:r>
        <w:t>:  Felipe</w:t>
      </w:r>
      <w:proofErr w:type="gramEnd"/>
      <w:r>
        <w:t xml:space="preserve"> Prado/Disney</w:t>
      </w:r>
    </w:p>
    <w:sectPr w:rsidR="00F51ACF" w:rsidRPr="008D2683" w:rsidSect="00F51ACF">
      <w:headerReference w:type="first" r:id="rId8"/>
      <w:pgSz w:w="12240" w:h="15840" w:code="1"/>
      <w:pgMar w:top="1440" w:right="1440" w:bottom="576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CDF7D" w14:textId="77777777" w:rsidR="000B4E04" w:rsidRDefault="000B4E04">
      <w:r>
        <w:separator/>
      </w:r>
    </w:p>
  </w:endnote>
  <w:endnote w:type="continuationSeparator" w:id="0">
    <w:p w14:paraId="3B46B054" w14:textId="77777777" w:rsidR="000B4E04" w:rsidRDefault="000B4E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9B697" w14:textId="77777777" w:rsidR="000B4E04" w:rsidRDefault="000B4E04">
      <w:r>
        <w:separator/>
      </w:r>
    </w:p>
  </w:footnote>
  <w:footnote w:type="continuationSeparator" w:id="0">
    <w:p w14:paraId="6E6DA6D0" w14:textId="77777777" w:rsidR="000B4E04" w:rsidRDefault="000B4E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99CCA" w14:textId="77777777" w:rsidR="00F504A6" w:rsidRDefault="008843ED" w:rsidP="001455FD">
    <w:pPr>
      <w:jc w:val="center"/>
      <w:rPr>
        <w:rFonts w:ascii="Garamond" w:hAnsi="Garamond"/>
        <w:b/>
        <w:sz w:val="28"/>
        <w:szCs w:val="28"/>
      </w:rPr>
    </w:pPr>
    <w:r>
      <w:rPr>
        <w:rFonts w:ascii="Garamond" w:hAnsi="Garamond"/>
        <w:b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E5692E7" wp14:editId="5FE46D3D">
              <wp:simplePos x="0" y="0"/>
              <wp:positionH relativeFrom="column">
                <wp:posOffset>-197510</wp:posOffset>
              </wp:positionH>
              <wp:positionV relativeFrom="paragraph">
                <wp:posOffset>25603</wp:posOffset>
              </wp:positionV>
              <wp:extent cx="6248400" cy="1850746"/>
              <wp:effectExtent l="0" t="0" r="0" b="0"/>
              <wp:wrapNone/>
              <wp:docPr id="9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48400" cy="185074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49C779" w14:textId="77777777" w:rsidR="00F504A6" w:rsidRPr="00C96162" w:rsidRDefault="00F504A6" w:rsidP="00F504A6">
                          <w:pPr>
                            <w:jc w:val="center"/>
                            <w:rPr>
                              <w:rFonts w:ascii="Garamond" w:hAnsi="Garamond"/>
                              <w:b/>
                              <w:sz w:val="36"/>
                              <w:szCs w:val="36"/>
                            </w:rPr>
                          </w:pPr>
                          <w:r w:rsidRPr="00C96162">
                            <w:rPr>
                              <w:rFonts w:ascii="Garamond" w:hAnsi="Garamond"/>
                              <w:b/>
                              <w:sz w:val="36"/>
                              <w:szCs w:val="36"/>
                            </w:rPr>
                            <w:t>REINO &amp; IIDA</w:t>
                          </w:r>
                        </w:p>
                        <w:p w14:paraId="6B76491E" w14:textId="77777777" w:rsidR="00F504A6" w:rsidRDefault="00F504A6" w:rsidP="00F504A6">
                          <w:pPr>
                            <w:jc w:val="center"/>
                            <w:rPr>
                              <w:rFonts w:ascii="Garamond" w:hAnsi="Garamond"/>
                              <w:b/>
                              <w:sz w:val="32"/>
                              <w:szCs w:val="32"/>
                            </w:rPr>
                          </w:pPr>
                          <w:r w:rsidRPr="00C96162">
                            <w:rPr>
                              <w:rFonts w:ascii="Garamond" w:hAnsi="Garamond"/>
                              <w:b/>
                              <w:sz w:val="32"/>
                              <w:szCs w:val="32"/>
                            </w:rPr>
                            <w:t>A Law Corporation</w:t>
                          </w:r>
                        </w:p>
                        <w:p w14:paraId="33DFEDC6" w14:textId="77777777" w:rsidR="0015734E" w:rsidRDefault="0015734E" w:rsidP="0015734E">
                          <w:pPr>
                            <w:jc w:val="center"/>
                            <w:rPr>
                              <w:rFonts w:ascii="Garamond" w:hAnsi="Garamond"/>
                              <w:sz w:val="18"/>
                              <w:szCs w:val="18"/>
                            </w:rPr>
                          </w:pPr>
                        </w:p>
                        <w:p w14:paraId="30B191BC" w14:textId="77777777" w:rsidR="00F504A6" w:rsidRPr="0054174F" w:rsidRDefault="008843ED" w:rsidP="0015734E">
                          <w:pPr>
                            <w:jc w:val="center"/>
                            <w:rPr>
                              <w:rFonts w:ascii="Garamond" w:hAnsi="Garamond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aramond" w:hAnsi="Garamond"/>
                              <w:b/>
                              <w:sz w:val="18"/>
                              <w:szCs w:val="18"/>
                            </w:rPr>
                            <w:t>160 N. Riverview Drive, Suite 175</w:t>
                          </w:r>
                        </w:p>
                        <w:p w14:paraId="273093BE" w14:textId="77777777" w:rsidR="00F504A6" w:rsidRPr="0054174F" w:rsidRDefault="008843ED" w:rsidP="0015734E">
                          <w:pPr>
                            <w:jc w:val="center"/>
                            <w:rPr>
                              <w:rFonts w:ascii="Garamond" w:hAnsi="Garamond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aramond" w:hAnsi="Garamond"/>
                              <w:b/>
                              <w:sz w:val="18"/>
                              <w:szCs w:val="18"/>
                            </w:rPr>
                            <w:t>Anaheim Hills, CA  92808</w:t>
                          </w:r>
                        </w:p>
                        <w:p w14:paraId="0DA0AD94" w14:textId="77777777" w:rsidR="00F504A6" w:rsidRPr="0054174F" w:rsidRDefault="00F504A6" w:rsidP="0015734E">
                          <w:pPr>
                            <w:jc w:val="center"/>
                            <w:rPr>
                              <w:rFonts w:ascii="Garamond" w:hAnsi="Garamond"/>
                              <w:b/>
                              <w:sz w:val="18"/>
                              <w:szCs w:val="18"/>
                            </w:rPr>
                          </w:pPr>
                        </w:p>
                        <w:p w14:paraId="682FBA2A" w14:textId="77777777" w:rsidR="00F504A6" w:rsidRPr="0054174F" w:rsidRDefault="008843ED" w:rsidP="0015734E">
                          <w:pPr>
                            <w:jc w:val="center"/>
                            <w:rPr>
                              <w:rFonts w:ascii="Garamond" w:hAnsi="Garamond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aramond" w:hAnsi="Garamond"/>
                              <w:b/>
                              <w:sz w:val="18"/>
                              <w:szCs w:val="18"/>
                            </w:rPr>
                            <w:t xml:space="preserve">(562) 420-3243   Fax: </w:t>
                          </w:r>
                          <w:r w:rsidR="00F504A6" w:rsidRPr="0054174F">
                            <w:rPr>
                              <w:rFonts w:ascii="Garamond" w:hAnsi="Garamond"/>
                              <w:b/>
                              <w:sz w:val="18"/>
                              <w:szCs w:val="18"/>
                            </w:rPr>
                            <w:t>(562) 420-8276</w:t>
                          </w:r>
                        </w:p>
                        <w:p w14:paraId="1BC923AA" w14:textId="37F18B48" w:rsidR="00CC2C2A" w:rsidRDefault="008843ED" w:rsidP="0015734E">
                          <w:pPr>
                            <w:jc w:val="center"/>
                            <w:rPr>
                              <w:rFonts w:ascii="Garamond" w:hAnsi="Garamond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aramond" w:hAnsi="Garamond"/>
                              <w:b/>
                              <w:sz w:val="18"/>
                              <w:szCs w:val="18"/>
                            </w:rPr>
                            <w:t xml:space="preserve">(714) 777-1228   Fax: </w:t>
                          </w:r>
                          <w:r w:rsidR="00F504A6" w:rsidRPr="0054174F">
                            <w:rPr>
                              <w:rFonts w:ascii="Garamond" w:hAnsi="Garamond"/>
                              <w:b/>
                              <w:sz w:val="18"/>
                              <w:szCs w:val="18"/>
                            </w:rPr>
                            <w:t>(714) 777-4709</w:t>
                          </w:r>
                        </w:p>
                        <w:p w14:paraId="0E69FE9D" w14:textId="77777777" w:rsidR="00CC2C2A" w:rsidRPr="0054174F" w:rsidRDefault="008843ED" w:rsidP="0015734E">
                          <w:pPr>
                            <w:jc w:val="center"/>
                            <w:rPr>
                              <w:rFonts w:ascii="Garamond" w:hAnsi="Garamond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aramond" w:hAnsi="Garamond"/>
                              <w:b/>
                              <w:sz w:val="18"/>
                              <w:szCs w:val="18"/>
                            </w:rPr>
                            <w:t>Email: office@reinoiidalaw.com</w:t>
                          </w:r>
                        </w:p>
                        <w:p w14:paraId="135975F3" w14:textId="77777777" w:rsidR="00F504A6" w:rsidRPr="00C96162" w:rsidRDefault="00F504A6" w:rsidP="00F504A6">
                          <w:pPr>
                            <w:jc w:val="center"/>
                            <w:rPr>
                              <w:rFonts w:ascii="Garamond" w:hAnsi="Garamond"/>
                              <w:b/>
                              <w:sz w:val="32"/>
                              <w:szCs w:val="32"/>
                            </w:rPr>
                          </w:pPr>
                        </w:p>
                        <w:p w14:paraId="6A0EA57F" w14:textId="77777777" w:rsidR="00F504A6" w:rsidRDefault="00F504A6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692E7" id="_x0000_t202" coordsize="21600,21600" o:spt="202" path="m,l,21600r21600,l21600,xe">
              <v:stroke joinstyle="miter"/>
              <v:path gradientshapeok="t" o:connecttype="rect"/>
            </v:shapetype>
            <v:shape id="Text Box 37" o:spid="_x0000_s1026" type="#_x0000_t202" style="position:absolute;left:0;text-align:left;margin-left:-15.55pt;margin-top:2pt;width:492pt;height:145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" stroked="f">
              <v:textbox>
                <w:txbxContent>
                  <w:p w14:paraId="2A49C779" w14:textId="77777777" w:rsidR="00F504A6" w:rsidRPr="00C96162" w:rsidRDefault="00F504A6" w:rsidP="00F504A6">
                    <w:pPr>
                      <w:jc w:val="center"/>
                      <w:rPr>
                        <w:rFonts w:ascii="Garamond" w:hAnsi="Garamond"/>
                        <w:b/>
                        <w:sz w:val="36"/>
                        <w:szCs w:val="36"/>
                      </w:rPr>
                    </w:pPr>
                    <w:r w:rsidRPr="00C96162">
                      <w:rPr>
                        <w:rFonts w:ascii="Garamond" w:hAnsi="Garamond"/>
                        <w:b/>
                        <w:sz w:val="36"/>
                        <w:szCs w:val="36"/>
                      </w:rPr>
                      <w:t>REINO &amp; IIDA</w:t>
                    </w:r>
                  </w:p>
                  <w:p w14:paraId="6B76491E" w14:textId="77777777" w:rsidR="00F504A6" w:rsidRDefault="00F504A6" w:rsidP="00F504A6">
                    <w:pPr>
                      <w:jc w:val="center"/>
                      <w:rPr>
                        <w:rFonts w:ascii="Garamond" w:hAnsi="Garamond"/>
                        <w:b/>
                        <w:sz w:val="32"/>
                        <w:szCs w:val="32"/>
                      </w:rPr>
                    </w:pPr>
                    <w:r w:rsidRPr="00C96162">
                      <w:rPr>
                        <w:rFonts w:ascii="Garamond" w:hAnsi="Garamond"/>
                        <w:b/>
                        <w:sz w:val="32"/>
                        <w:szCs w:val="32"/>
                      </w:rPr>
                      <w:t>A Law Corporation</w:t>
                    </w:r>
                  </w:p>
                  <w:p w14:paraId="33DFEDC6" w14:textId="77777777" w:rsidR="0015734E" w:rsidRDefault="0015734E" w:rsidP="0015734E">
                    <w:pPr>
                      <w:jc w:val="center"/>
                      <w:rPr>
                        <w:rFonts w:ascii="Garamond" w:hAnsi="Garamond"/>
                        <w:sz w:val="18"/>
                        <w:szCs w:val="18"/>
                      </w:rPr>
                    </w:pPr>
                  </w:p>
                  <w:p w14:paraId="30B191BC" w14:textId="77777777" w:rsidR="00F504A6" w:rsidRPr="0054174F" w:rsidRDefault="008843ED" w:rsidP="0015734E">
                    <w:pPr>
                      <w:jc w:val="center"/>
                      <w:rPr>
                        <w:rFonts w:ascii="Garamond" w:hAnsi="Garamond"/>
                        <w:b/>
                        <w:sz w:val="18"/>
                        <w:szCs w:val="18"/>
                      </w:rPr>
                    </w:pPr>
                    <w:r>
                      <w:rPr>
                        <w:rFonts w:ascii="Garamond" w:hAnsi="Garamond"/>
                        <w:b/>
                        <w:sz w:val="18"/>
                        <w:szCs w:val="18"/>
                      </w:rPr>
                      <w:t>160 N. Riverview Drive, Suite 175</w:t>
                    </w:r>
                  </w:p>
                  <w:p w14:paraId="273093BE" w14:textId="77777777" w:rsidR="00F504A6" w:rsidRPr="0054174F" w:rsidRDefault="008843ED" w:rsidP="0015734E">
                    <w:pPr>
                      <w:jc w:val="center"/>
                      <w:rPr>
                        <w:rFonts w:ascii="Garamond" w:hAnsi="Garamond"/>
                        <w:b/>
                        <w:sz w:val="18"/>
                        <w:szCs w:val="18"/>
                      </w:rPr>
                    </w:pPr>
                    <w:r>
                      <w:rPr>
                        <w:rFonts w:ascii="Garamond" w:hAnsi="Garamond"/>
                        <w:b/>
                        <w:sz w:val="18"/>
                        <w:szCs w:val="18"/>
                      </w:rPr>
                      <w:t>Anaheim Hills, CA  92808</w:t>
                    </w:r>
                  </w:p>
                  <w:p w14:paraId="0DA0AD94" w14:textId="77777777" w:rsidR="00F504A6" w:rsidRPr="0054174F" w:rsidRDefault="00F504A6" w:rsidP="0015734E">
                    <w:pPr>
                      <w:jc w:val="center"/>
                      <w:rPr>
                        <w:rFonts w:ascii="Garamond" w:hAnsi="Garamond"/>
                        <w:b/>
                        <w:sz w:val="18"/>
                        <w:szCs w:val="18"/>
                      </w:rPr>
                    </w:pPr>
                  </w:p>
                  <w:p w14:paraId="682FBA2A" w14:textId="77777777" w:rsidR="00F504A6" w:rsidRPr="0054174F" w:rsidRDefault="008843ED" w:rsidP="0015734E">
                    <w:pPr>
                      <w:jc w:val="center"/>
                      <w:rPr>
                        <w:rFonts w:ascii="Garamond" w:hAnsi="Garamond"/>
                        <w:b/>
                        <w:sz w:val="18"/>
                        <w:szCs w:val="18"/>
                      </w:rPr>
                    </w:pPr>
                    <w:r>
                      <w:rPr>
                        <w:rFonts w:ascii="Garamond" w:hAnsi="Garamond"/>
                        <w:b/>
                        <w:sz w:val="18"/>
                        <w:szCs w:val="18"/>
                      </w:rPr>
                      <w:t xml:space="preserve">(562) 420-3243   Fax: </w:t>
                    </w:r>
                    <w:r w:rsidR="00F504A6" w:rsidRPr="0054174F">
                      <w:rPr>
                        <w:rFonts w:ascii="Garamond" w:hAnsi="Garamond"/>
                        <w:b/>
                        <w:sz w:val="18"/>
                        <w:szCs w:val="18"/>
                      </w:rPr>
                      <w:t>(562) 420-8276</w:t>
                    </w:r>
                  </w:p>
                  <w:p w14:paraId="1BC923AA" w14:textId="37F18B48" w:rsidR="00CC2C2A" w:rsidRDefault="008843ED" w:rsidP="0015734E">
                    <w:pPr>
                      <w:jc w:val="center"/>
                      <w:rPr>
                        <w:rFonts w:ascii="Garamond" w:hAnsi="Garamond"/>
                        <w:b/>
                        <w:sz w:val="18"/>
                        <w:szCs w:val="18"/>
                      </w:rPr>
                    </w:pPr>
                    <w:r>
                      <w:rPr>
                        <w:rFonts w:ascii="Garamond" w:hAnsi="Garamond"/>
                        <w:b/>
                        <w:sz w:val="18"/>
                        <w:szCs w:val="18"/>
                      </w:rPr>
                      <w:t xml:space="preserve">(714) 777-1228   Fax: </w:t>
                    </w:r>
                    <w:r w:rsidR="00F504A6" w:rsidRPr="0054174F">
                      <w:rPr>
                        <w:rFonts w:ascii="Garamond" w:hAnsi="Garamond"/>
                        <w:b/>
                        <w:sz w:val="18"/>
                        <w:szCs w:val="18"/>
                      </w:rPr>
                      <w:t>(714) 777-4709</w:t>
                    </w:r>
                  </w:p>
                  <w:p w14:paraId="0E69FE9D" w14:textId="77777777" w:rsidR="00CC2C2A" w:rsidRPr="0054174F" w:rsidRDefault="008843ED" w:rsidP="0015734E">
                    <w:pPr>
                      <w:jc w:val="center"/>
                      <w:rPr>
                        <w:rFonts w:ascii="Garamond" w:hAnsi="Garamond"/>
                        <w:b/>
                        <w:sz w:val="18"/>
                        <w:szCs w:val="18"/>
                      </w:rPr>
                    </w:pPr>
                    <w:r>
                      <w:rPr>
                        <w:rFonts w:ascii="Garamond" w:hAnsi="Garamond"/>
                        <w:b/>
                        <w:sz w:val="18"/>
                        <w:szCs w:val="18"/>
                      </w:rPr>
                      <w:t>Email: office@reinoiidalaw.com</w:t>
                    </w:r>
                  </w:p>
                  <w:p w14:paraId="135975F3" w14:textId="77777777" w:rsidR="00F504A6" w:rsidRPr="00C96162" w:rsidRDefault="00F504A6" w:rsidP="00F504A6">
                    <w:pPr>
                      <w:jc w:val="center"/>
                      <w:rPr>
                        <w:rFonts w:ascii="Garamond" w:hAnsi="Garamond"/>
                        <w:b/>
                        <w:sz w:val="32"/>
                        <w:szCs w:val="32"/>
                      </w:rPr>
                    </w:pPr>
                  </w:p>
                  <w:p w14:paraId="6A0EA57F" w14:textId="77777777" w:rsidR="00F504A6" w:rsidRDefault="00F504A6"/>
                </w:txbxContent>
              </v:textbox>
            </v:shape>
          </w:pict>
        </mc:Fallback>
      </mc:AlternateContent>
    </w:r>
    <w:r>
      <w:rPr>
        <w:rFonts w:ascii="Garamond" w:hAnsi="Garamond"/>
        <w:b/>
        <w:noProof/>
        <w:sz w:val="28"/>
        <w:szCs w:val="28"/>
      </w:rPr>
      <mc:AlternateContent>
        <mc:Choice Requires="wps">
          <w:drawing>
            <wp:anchor distT="4294967295" distB="4294967295" distL="114299" distR="114299" simplePos="0" relativeHeight="251655168" behindDoc="0" locked="0" layoutInCell="1" allowOverlap="1" wp14:anchorId="065821CE" wp14:editId="7E15803F">
              <wp:simplePos x="0" y="0"/>
              <wp:positionH relativeFrom="column">
                <wp:posOffset>1676399</wp:posOffset>
              </wp:positionH>
              <wp:positionV relativeFrom="paragraph">
                <wp:posOffset>3543299</wp:posOffset>
              </wp:positionV>
              <wp:extent cx="0" cy="0"/>
              <wp:effectExtent l="0" t="0" r="0" b="0"/>
              <wp:wrapNone/>
              <wp:docPr id="8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672080" id="Line 23" o:spid="_x0000_s1026" style="position:absolute;z-index:251655168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132pt,279pt" to="132pt,27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"/>
          </w:pict>
        </mc:Fallback>
      </mc:AlternateContent>
    </w:r>
  </w:p>
  <w:p w14:paraId="4580A861" w14:textId="77777777" w:rsidR="00F504A6" w:rsidRDefault="00F504A6" w:rsidP="001455FD">
    <w:pPr>
      <w:jc w:val="center"/>
      <w:rPr>
        <w:rFonts w:ascii="Garamond" w:hAnsi="Garamond"/>
        <w:sz w:val="18"/>
        <w:szCs w:val="18"/>
      </w:rPr>
    </w:pPr>
  </w:p>
  <w:p w14:paraId="73C87783" w14:textId="77777777" w:rsidR="00F504A6" w:rsidRDefault="00F504A6" w:rsidP="001455FD">
    <w:pPr>
      <w:jc w:val="center"/>
      <w:rPr>
        <w:rFonts w:ascii="Garamond" w:hAnsi="Garamond"/>
        <w:sz w:val="18"/>
        <w:szCs w:val="18"/>
      </w:rPr>
    </w:pPr>
  </w:p>
  <w:p w14:paraId="6C9DDA78" w14:textId="77777777" w:rsidR="00F504A6" w:rsidRDefault="008843ED" w:rsidP="001455FD">
    <w:pPr>
      <w:jc w:val="center"/>
      <w:rPr>
        <w:rFonts w:ascii="Garamond" w:hAnsi="Garamond"/>
        <w:sz w:val="18"/>
        <w:szCs w:val="18"/>
      </w:rPr>
    </w:pPr>
    <w:r>
      <w:rPr>
        <w:rFonts w:ascii="Garamond" w:hAnsi="Garamond"/>
        <w:noProof/>
        <w:sz w:val="18"/>
        <w:szCs w:val="18"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9E5FBBB" wp14:editId="26F6FEBD">
              <wp:simplePos x="0" y="0"/>
              <wp:positionH relativeFrom="column">
                <wp:posOffset>-76200</wp:posOffset>
              </wp:positionH>
              <wp:positionV relativeFrom="paragraph">
                <wp:posOffset>114299</wp:posOffset>
              </wp:positionV>
              <wp:extent cx="6096000" cy="0"/>
              <wp:effectExtent l="0" t="0" r="19050" b="19050"/>
              <wp:wrapNone/>
              <wp:docPr id="7" name="Line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96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B48CCD" id="Line 41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6pt,9pt" to="474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" strokeweight="1pt"/>
          </w:pict>
        </mc:Fallback>
      </mc:AlternateContent>
    </w:r>
  </w:p>
  <w:p w14:paraId="7ED30D6C" w14:textId="77777777" w:rsidR="001455FD" w:rsidRDefault="008843ED" w:rsidP="001455FD">
    <w:pPr>
      <w:jc w:val="center"/>
      <w:rPr>
        <w:rFonts w:ascii="Garamond" w:hAnsi="Garamond"/>
        <w:sz w:val="18"/>
        <w:szCs w:val="18"/>
      </w:rPr>
    </w:pPr>
    <w:r>
      <w:rPr>
        <w:rFonts w:ascii="Garamond" w:hAnsi="Garamond"/>
        <w:b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C976F46" wp14:editId="0894CFBD">
              <wp:simplePos x="0" y="0"/>
              <wp:positionH relativeFrom="column">
                <wp:posOffset>-228600</wp:posOffset>
              </wp:positionH>
              <wp:positionV relativeFrom="paragraph">
                <wp:posOffset>99695</wp:posOffset>
              </wp:positionV>
              <wp:extent cx="1219200" cy="1028700"/>
              <wp:effectExtent l="0" t="0" r="0" b="0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9200" cy="10287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43E991" w14:textId="77777777" w:rsidR="001455FD" w:rsidRPr="0054174F" w:rsidRDefault="001455FD">
                          <w:pPr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C976F46" id="Text Box 3" o:spid="_x0000_s1027" type="#_x0000_t202" style="position:absolute;left:0;text-align:left;margin-left:-18pt;margin-top:7.85pt;width:96pt;height:81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" stroked="f">
              <v:textbox>
                <w:txbxContent>
                  <w:p w14:paraId="6243E991" w14:textId="77777777" w:rsidR="001455FD" w:rsidRPr="0054174F" w:rsidRDefault="001455FD">
                    <w:pPr>
                      <w:rPr>
                        <w:b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01B6F4BB" w14:textId="77777777" w:rsidR="00F504A6" w:rsidRPr="001455FD" w:rsidRDefault="008843ED" w:rsidP="003D2213">
    <w:pPr>
      <w:tabs>
        <w:tab w:val="left" w:pos="5070"/>
        <w:tab w:val="left" w:pos="5160"/>
      </w:tabs>
      <w:rPr>
        <w:rFonts w:ascii="Garamond" w:hAnsi="Garamond"/>
        <w:sz w:val="18"/>
        <w:szCs w:val="18"/>
      </w:rPr>
    </w:pPr>
    <w:r>
      <w:rPr>
        <w:rFonts w:ascii="Garamond" w:hAnsi="Garamond"/>
        <w:b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FF22A26" wp14:editId="1847DF41">
              <wp:simplePos x="0" y="0"/>
              <wp:positionH relativeFrom="column">
                <wp:posOffset>0</wp:posOffset>
              </wp:positionH>
              <wp:positionV relativeFrom="paragraph">
                <wp:posOffset>9525</wp:posOffset>
              </wp:positionV>
              <wp:extent cx="1219200" cy="1371600"/>
              <wp:effectExtent l="0" t="0" r="0" b="0"/>
              <wp:wrapNone/>
              <wp:docPr id="5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9200" cy="1371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4F4879" w14:textId="77777777" w:rsidR="001455FD" w:rsidRDefault="001455FD" w:rsidP="001455FD">
                          <w:pPr>
                            <w:jc w:val="center"/>
                            <w:rPr>
                              <w:rFonts w:ascii="Garamond" w:hAnsi="Garamond"/>
                              <w:b/>
                              <w:sz w:val="16"/>
                              <w:szCs w:val="16"/>
                            </w:rPr>
                          </w:pPr>
                          <w:r w:rsidRPr="0054174F">
                            <w:rPr>
                              <w:rFonts w:ascii="Garamond" w:hAnsi="Garamond"/>
                              <w:b/>
                              <w:sz w:val="16"/>
                              <w:szCs w:val="16"/>
                            </w:rPr>
                            <w:t>MYLES I. IIDA</w:t>
                          </w:r>
                        </w:p>
                        <w:p w14:paraId="259C2F43" w14:textId="77777777" w:rsidR="00CC2C2A" w:rsidRPr="0054174F" w:rsidRDefault="00CC2C2A" w:rsidP="001455FD">
                          <w:pPr>
                            <w:jc w:val="center"/>
                            <w:rPr>
                              <w:rFonts w:ascii="Garamond" w:hAnsi="Garamond"/>
                              <w:b/>
                              <w:sz w:val="16"/>
                              <w:szCs w:val="16"/>
                            </w:rPr>
                          </w:pPr>
                        </w:p>
                        <w:p w14:paraId="73CDE6FE" w14:textId="77777777" w:rsidR="001455FD" w:rsidRDefault="001455FD" w:rsidP="001455FD">
                          <w:pPr>
                            <w:jc w:val="center"/>
                            <w:rPr>
                              <w:rFonts w:ascii="Garamond" w:hAnsi="Garamond"/>
                              <w:b/>
                              <w:sz w:val="16"/>
                              <w:szCs w:val="16"/>
                            </w:rPr>
                          </w:pPr>
                          <w:r w:rsidRPr="0054174F">
                            <w:rPr>
                              <w:rFonts w:ascii="Garamond" w:hAnsi="Garamond"/>
                              <w:b/>
                              <w:sz w:val="16"/>
                              <w:szCs w:val="16"/>
                            </w:rPr>
                            <w:t>JOHN M</w:t>
                          </w:r>
                          <w:r w:rsidR="008843ED">
                            <w:rPr>
                              <w:rFonts w:ascii="Garamond" w:hAnsi="Garamond"/>
                              <w:b/>
                              <w:sz w:val="16"/>
                              <w:szCs w:val="16"/>
                            </w:rPr>
                            <w:t>.</w:t>
                          </w:r>
                          <w:r w:rsidRPr="0054174F">
                            <w:rPr>
                              <w:rFonts w:ascii="Garamond" w:hAnsi="Garamond"/>
                              <w:b/>
                              <w:sz w:val="16"/>
                              <w:szCs w:val="16"/>
                            </w:rPr>
                            <w:t xml:space="preserve"> KIELBASA</w:t>
                          </w:r>
                        </w:p>
                        <w:p w14:paraId="3D238D51" w14:textId="77777777" w:rsidR="00CC2C2A" w:rsidRDefault="008843ED" w:rsidP="001455FD">
                          <w:pPr>
                            <w:jc w:val="center"/>
                            <w:rPr>
                              <w:rFonts w:ascii="Garamond" w:hAnsi="Garamond"/>
                              <w:b/>
                              <w:sz w:val="16"/>
                              <w:szCs w:val="16"/>
                            </w:rPr>
                          </w:pPr>
                          <w:r w:rsidRPr="00B15EA5">
                            <w:rPr>
                              <w:rFonts w:ascii="Garamond" w:hAnsi="Garamond"/>
                              <w:b/>
                              <w:sz w:val="16"/>
                              <w:szCs w:val="16"/>
                            </w:rPr>
                            <w:t>(1948-2015)</w:t>
                          </w:r>
                        </w:p>
                        <w:p w14:paraId="17F13DC3" w14:textId="77777777" w:rsidR="00CC2C2A" w:rsidRDefault="00CC2C2A" w:rsidP="001455FD">
                          <w:pPr>
                            <w:jc w:val="center"/>
                            <w:rPr>
                              <w:rFonts w:ascii="Garamond" w:hAnsi="Garamond"/>
                              <w:b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F22A26" id="Text Box 9" o:spid="_x0000_s1028" type="#_x0000_t202" style="position:absolute;margin-left:0;margin-top:.75pt;width:96pt;height:10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" stroked="f">
              <v:textbox>
                <w:txbxContent>
                  <w:p w14:paraId="3D4F4879" w14:textId="77777777" w:rsidR="001455FD" w:rsidRDefault="001455FD" w:rsidP="001455FD">
                    <w:pPr>
                      <w:jc w:val="center"/>
                      <w:rPr>
                        <w:rFonts w:ascii="Garamond" w:hAnsi="Garamond"/>
                        <w:b/>
                        <w:sz w:val="16"/>
                        <w:szCs w:val="16"/>
                      </w:rPr>
                    </w:pPr>
                    <w:r w:rsidRPr="0054174F">
                      <w:rPr>
                        <w:rFonts w:ascii="Garamond" w:hAnsi="Garamond"/>
                        <w:b/>
                        <w:sz w:val="16"/>
                        <w:szCs w:val="16"/>
                      </w:rPr>
                      <w:t>MYLES I. IIDA</w:t>
                    </w:r>
                  </w:p>
                  <w:p w14:paraId="259C2F43" w14:textId="77777777" w:rsidR="00CC2C2A" w:rsidRPr="0054174F" w:rsidRDefault="00CC2C2A" w:rsidP="001455FD">
                    <w:pPr>
                      <w:jc w:val="center"/>
                      <w:rPr>
                        <w:rFonts w:ascii="Garamond" w:hAnsi="Garamond"/>
                        <w:b/>
                        <w:sz w:val="16"/>
                        <w:szCs w:val="16"/>
                      </w:rPr>
                    </w:pPr>
                  </w:p>
                  <w:p w14:paraId="73CDE6FE" w14:textId="77777777" w:rsidR="001455FD" w:rsidRDefault="001455FD" w:rsidP="001455FD">
                    <w:pPr>
                      <w:jc w:val="center"/>
                      <w:rPr>
                        <w:rFonts w:ascii="Garamond" w:hAnsi="Garamond"/>
                        <w:b/>
                        <w:sz w:val="16"/>
                        <w:szCs w:val="16"/>
                      </w:rPr>
                    </w:pPr>
                    <w:r w:rsidRPr="0054174F">
                      <w:rPr>
                        <w:rFonts w:ascii="Garamond" w:hAnsi="Garamond"/>
                        <w:b/>
                        <w:sz w:val="16"/>
                        <w:szCs w:val="16"/>
                      </w:rPr>
                      <w:t>JOHN M</w:t>
                    </w:r>
                    <w:r w:rsidR="008843ED">
                      <w:rPr>
                        <w:rFonts w:ascii="Garamond" w:hAnsi="Garamond"/>
                        <w:b/>
                        <w:sz w:val="16"/>
                        <w:szCs w:val="16"/>
                      </w:rPr>
                      <w:t>.</w:t>
                    </w:r>
                    <w:r w:rsidRPr="0054174F">
                      <w:rPr>
                        <w:rFonts w:ascii="Garamond" w:hAnsi="Garamond"/>
                        <w:b/>
                        <w:sz w:val="16"/>
                        <w:szCs w:val="16"/>
                      </w:rPr>
                      <w:t xml:space="preserve"> KIELBASA</w:t>
                    </w:r>
                  </w:p>
                  <w:p w14:paraId="3D238D51" w14:textId="77777777" w:rsidR="00CC2C2A" w:rsidRDefault="008843ED" w:rsidP="001455FD">
                    <w:pPr>
                      <w:jc w:val="center"/>
                      <w:rPr>
                        <w:rFonts w:ascii="Garamond" w:hAnsi="Garamond"/>
                        <w:b/>
                        <w:sz w:val="16"/>
                        <w:szCs w:val="16"/>
                      </w:rPr>
                    </w:pPr>
                    <w:r w:rsidRPr="00B15EA5">
                      <w:rPr>
                        <w:rFonts w:ascii="Garamond" w:hAnsi="Garamond"/>
                        <w:b/>
                        <w:sz w:val="16"/>
                        <w:szCs w:val="16"/>
                      </w:rPr>
                      <w:t>(1948-2015)</w:t>
                    </w:r>
                  </w:p>
                  <w:p w14:paraId="17F13DC3" w14:textId="77777777" w:rsidR="00CC2C2A" w:rsidRDefault="00CC2C2A" w:rsidP="001455FD">
                    <w:pPr>
                      <w:jc w:val="center"/>
                      <w:rPr>
                        <w:rFonts w:ascii="Garamond" w:hAnsi="Garamond"/>
                        <w:b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Garamond" w:hAnsi="Garamond"/>
        <w:sz w:val="18"/>
        <w:szCs w:val="18"/>
      </w:rPr>
      <w:t>160</w:t>
    </w:r>
    <w:r>
      <w:rPr>
        <w:rFonts w:ascii="Garamond" w:hAnsi="Garamond"/>
        <w:sz w:val="18"/>
        <w:szCs w:val="18"/>
      </w:rPr>
      <w:tab/>
    </w:r>
    <w:r>
      <w:rPr>
        <w:rFonts w:ascii="Garamond" w:hAnsi="Garamond"/>
        <w:sz w:val="18"/>
        <w:szCs w:val="18"/>
      </w:rPr>
      <w:tab/>
    </w:r>
  </w:p>
  <w:p w14:paraId="62D74D39" w14:textId="77777777" w:rsidR="001455FD" w:rsidRPr="001455FD" w:rsidRDefault="008843ED" w:rsidP="001455FD">
    <w:pPr>
      <w:jc w:val="center"/>
      <w:rPr>
        <w:rFonts w:ascii="Garamond" w:hAnsi="Garamond"/>
        <w:sz w:val="18"/>
        <w:szCs w:val="18"/>
      </w:rPr>
    </w:pPr>
    <w:r>
      <w:rPr>
        <w:rFonts w:ascii="Garamond" w:hAnsi="Garamond"/>
        <w:noProof/>
        <w:sz w:val="18"/>
        <w:szCs w:val="18"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184C8639" wp14:editId="4AC608BB">
              <wp:simplePos x="0" y="0"/>
              <wp:positionH relativeFrom="column">
                <wp:posOffset>238125</wp:posOffset>
              </wp:positionH>
              <wp:positionV relativeFrom="paragraph">
                <wp:posOffset>80010</wp:posOffset>
              </wp:positionV>
              <wp:extent cx="762000" cy="0"/>
              <wp:effectExtent l="0" t="0" r="19050" b="19050"/>
              <wp:wrapNone/>
              <wp:docPr id="1" name="Line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62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DE5F83" id="Line 43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8.75pt,6.3pt" to="78.75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"/>
          </w:pict>
        </mc:Fallback>
      </mc:AlternateContent>
    </w:r>
  </w:p>
  <w:p w14:paraId="78BA72C0" w14:textId="77777777" w:rsidR="001455FD" w:rsidRPr="001455FD" w:rsidRDefault="001455FD" w:rsidP="001455FD">
    <w:pPr>
      <w:jc w:val="center"/>
      <w:rPr>
        <w:rFonts w:ascii="Garamond" w:hAnsi="Garamond"/>
        <w:sz w:val="18"/>
        <w:szCs w:val="18"/>
      </w:rPr>
    </w:pPr>
  </w:p>
  <w:p w14:paraId="23D127F0" w14:textId="77777777" w:rsidR="001455FD" w:rsidRPr="001455FD" w:rsidRDefault="0054174F" w:rsidP="00F06B99">
    <w:pPr>
      <w:tabs>
        <w:tab w:val="left" w:pos="5505"/>
      </w:tabs>
      <w:rPr>
        <w:rFonts w:ascii="Garamond" w:hAnsi="Garamond"/>
        <w:sz w:val="18"/>
        <w:szCs w:val="18"/>
      </w:rPr>
    </w:pPr>
    <w:r>
      <w:rPr>
        <w:rFonts w:ascii="Garamond" w:hAnsi="Garamond"/>
        <w:sz w:val="18"/>
        <w:szCs w:val="18"/>
      </w:rPr>
      <w:tab/>
    </w:r>
  </w:p>
  <w:p w14:paraId="29F5E327" w14:textId="77777777" w:rsidR="001455FD" w:rsidRPr="001455FD" w:rsidRDefault="001455FD" w:rsidP="001455FD">
    <w:pPr>
      <w:jc w:val="center"/>
      <w:rPr>
        <w:rFonts w:ascii="Garamond" w:hAnsi="Garamond"/>
        <w:b/>
        <w:sz w:val="28"/>
        <w:szCs w:val="28"/>
      </w:rPr>
    </w:pPr>
  </w:p>
  <w:p w14:paraId="59181526" w14:textId="77777777" w:rsidR="001455FD" w:rsidRDefault="001455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E3AE1"/>
    <w:multiLevelType w:val="hybridMultilevel"/>
    <w:tmpl w:val="0F1AD246"/>
    <w:lvl w:ilvl="0" w:tplc="81257324">
      <w:start w:val="1"/>
      <w:numFmt w:val="decimal"/>
      <w:lvlText w:val="%1."/>
      <w:lvlJc w:val="left"/>
      <w:pPr>
        <w:ind w:left="720" w:hanging="360"/>
      </w:pPr>
    </w:lvl>
    <w:lvl w:ilvl="1" w:tplc="81257324" w:tentative="1">
      <w:start w:val="1"/>
      <w:numFmt w:val="lowerLetter"/>
      <w:lvlText w:val="%2."/>
      <w:lvlJc w:val="left"/>
      <w:pPr>
        <w:ind w:left="1440" w:hanging="360"/>
      </w:pPr>
    </w:lvl>
    <w:lvl w:ilvl="2" w:tplc="81257324" w:tentative="1">
      <w:start w:val="1"/>
      <w:numFmt w:val="lowerRoman"/>
      <w:lvlText w:val="%3."/>
      <w:lvlJc w:val="right"/>
      <w:pPr>
        <w:ind w:left="2160" w:hanging="180"/>
      </w:pPr>
    </w:lvl>
    <w:lvl w:ilvl="3" w:tplc="81257324" w:tentative="1">
      <w:start w:val="1"/>
      <w:numFmt w:val="decimal"/>
      <w:lvlText w:val="%4."/>
      <w:lvlJc w:val="left"/>
      <w:pPr>
        <w:ind w:left="2880" w:hanging="360"/>
      </w:pPr>
    </w:lvl>
    <w:lvl w:ilvl="4" w:tplc="81257324" w:tentative="1">
      <w:start w:val="1"/>
      <w:numFmt w:val="lowerLetter"/>
      <w:lvlText w:val="%5."/>
      <w:lvlJc w:val="left"/>
      <w:pPr>
        <w:ind w:left="3600" w:hanging="360"/>
      </w:pPr>
    </w:lvl>
    <w:lvl w:ilvl="5" w:tplc="81257324" w:tentative="1">
      <w:start w:val="1"/>
      <w:numFmt w:val="lowerRoman"/>
      <w:lvlText w:val="%6."/>
      <w:lvlJc w:val="right"/>
      <w:pPr>
        <w:ind w:left="4320" w:hanging="180"/>
      </w:pPr>
    </w:lvl>
    <w:lvl w:ilvl="6" w:tplc="81257324" w:tentative="1">
      <w:start w:val="1"/>
      <w:numFmt w:val="decimal"/>
      <w:lvlText w:val="%7."/>
      <w:lvlJc w:val="left"/>
      <w:pPr>
        <w:ind w:left="5040" w:hanging="360"/>
      </w:pPr>
    </w:lvl>
    <w:lvl w:ilvl="7" w:tplc="81257324" w:tentative="1">
      <w:start w:val="1"/>
      <w:numFmt w:val="lowerLetter"/>
      <w:lvlText w:val="%8."/>
      <w:lvlJc w:val="left"/>
      <w:pPr>
        <w:ind w:left="5760" w:hanging="360"/>
      </w:pPr>
    </w:lvl>
    <w:lvl w:ilvl="8" w:tplc="8125732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" w15:restartNumberingAfterBreak="0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4E030807"/>
    <w:multiLevelType w:val="multilevel"/>
    <w:tmpl w:val="0C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19541D"/>
    <w:multiLevelType w:val="hybridMultilevel"/>
    <w:tmpl w:val="5F861E82"/>
    <w:lvl w:ilvl="0" w:tplc="56450195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052341834">
    <w:abstractNumId w:val="4"/>
  </w:num>
  <w:num w:numId="2" w16cid:durableId="693337670">
    <w:abstractNumId w:val="7"/>
  </w:num>
  <w:num w:numId="3" w16cid:durableId="1510023513">
    <w:abstractNumId w:val="8"/>
  </w:num>
  <w:num w:numId="4" w16cid:durableId="327756801">
    <w:abstractNumId w:val="6"/>
  </w:num>
  <w:num w:numId="5" w16cid:durableId="50812476">
    <w:abstractNumId w:val="2"/>
  </w:num>
  <w:num w:numId="6" w16cid:durableId="1055423870">
    <w:abstractNumId w:val="1"/>
  </w:num>
  <w:num w:numId="7" w16cid:durableId="595597126">
    <w:abstractNumId w:val="3"/>
  </w:num>
  <w:num w:numId="8" w16cid:durableId="1238514034">
    <w:abstractNumId w:val="5"/>
  </w:num>
  <w:num w:numId="9" w16cid:durableId="1223911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5FD"/>
    <w:rsid w:val="00000015"/>
    <w:rsid w:val="000001F8"/>
    <w:rsid w:val="00017122"/>
    <w:rsid w:val="00032AB9"/>
    <w:rsid w:val="00046E6B"/>
    <w:rsid w:val="00092874"/>
    <w:rsid w:val="000B4E04"/>
    <w:rsid w:val="000B6796"/>
    <w:rsid w:val="000B747A"/>
    <w:rsid w:val="000D181E"/>
    <w:rsid w:val="000D1B28"/>
    <w:rsid w:val="000D1D88"/>
    <w:rsid w:val="00103E7A"/>
    <w:rsid w:val="0011393E"/>
    <w:rsid w:val="001208FA"/>
    <w:rsid w:val="001455FD"/>
    <w:rsid w:val="001528BF"/>
    <w:rsid w:val="0015734E"/>
    <w:rsid w:val="0016019E"/>
    <w:rsid w:val="00165B32"/>
    <w:rsid w:val="001B0516"/>
    <w:rsid w:val="001D0B6B"/>
    <w:rsid w:val="001E279E"/>
    <w:rsid w:val="001F6F8E"/>
    <w:rsid w:val="002064A1"/>
    <w:rsid w:val="00207061"/>
    <w:rsid w:val="00223F51"/>
    <w:rsid w:val="00237B87"/>
    <w:rsid w:val="00247AE5"/>
    <w:rsid w:val="00272130"/>
    <w:rsid w:val="00272CEF"/>
    <w:rsid w:val="00281E2B"/>
    <w:rsid w:val="002E4A7A"/>
    <w:rsid w:val="002F0ACF"/>
    <w:rsid w:val="00336E96"/>
    <w:rsid w:val="00375279"/>
    <w:rsid w:val="0037699C"/>
    <w:rsid w:val="00381D78"/>
    <w:rsid w:val="003876FB"/>
    <w:rsid w:val="003C3561"/>
    <w:rsid w:val="003F430F"/>
    <w:rsid w:val="00422F47"/>
    <w:rsid w:val="004307DE"/>
    <w:rsid w:val="00451822"/>
    <w:rsid w:val="00485530"/>
    <w:rsid w:val="00485BBF"/>
    <w:rsid w:val="004D2591"/>
    <w:rsid w:val="004E04B1"/>
    <w:rsid w:val="0054174F"/>
    <w:rsid w:val="00554022"/>
    <w:rsid w:val="0055700B"/>
    <w:rsid w:val="00585523"/>
    <w:rsid w:val="005C49DB"/>
    <w:rsid w:val="005C71E2"/>
    <w:rsid w:val="005D3DB0"/>
    <w:rsid w:val="005E7815"/>
    <w:rsid w:val="00611CBF"/>
    <w:rsid w:val="00614B5B"/>
    <w:rsid w:val="006306A6"/>
    <w:rsid w:val="006802E3"/>
    <w:rsid w:val="006A272B"/>
    <w:rsid w:val="006E27A1"/>
    <w:rsid w:val="006E361B"/>
    <w:rsid w:val="00703935"/>
    <w:rsid w:val="00713557"/>
    <w:rsid w:val="00722F80"/>
    <w:rsid w:val="0075459D"/>
    <w:rsid w:val="007720F4"/>
    <w:rsid w:val="00785917"/>
    <w:rsid w:val="00797079"/>
    <w:rsid w:val="007A79CC"/>
    <w:rsid w:val="007C006B"/>
    <w:rsid w:val="007C5BA3"/>
    <w:rsid w:val="007C78BF"/>
    <w:rsid w:val="007D458C"/>
    <w:rsid w:val="007F0BC2"/>
    <w:rsid w:val="00820693"/>
    <w:rsid w:val="008843ED"/>
    <w:rsid w:val="008A7E5C"/>
    <w:rsid w:val="008B33F6"/>
    <w:rsid w:val="008D2683"/>
    <w:rsid w:val="009337B2"/>
    <w:rsid w:val="00955F59"/>
    <w:rsid w:val="0096505A"/>
    <w:rsid w:val="009A3236"/>
    <w:rsid w:val="009B3F51"/>
    <w:rsid w:val="009C7208"/>
    <w:rsid w:val="009E21D1"/>
    <w:rsid w:val="00A27E48"/>
    <w:rsid w:val="00A27EDD"/>
    <w:rsid w:val="00A43704"/>
    <w:rsid w:val="00A45B47"/>
    <w:rsid w:val="00A5755D"/>
    <w:rsid w:val="00AA56D2"/>
    <w:rsid w:val="00AD3021"/>
    <w:rsid w:val="00B07A9B"/>
    <w:rsid w:val="00B07EFA"/>
    <w:rsid w:val="00B11270"/>
    <w:rsid w:val="00B137C7"/>
    <w:rsid w:val="00B26B74"/>
    <w:rsid w:val="00B62E10"/>
    <w:rsid w:val="00B70A1B"/>
    <w:rsid w:val="00BA0184"/>
    <w:rsid w:val="00BB4B0E"/>
    <w:rsid w:val="00BF3987"/>
    <w:rsid w:val="00C1389A"/>
    <w:rsid w:val="00C20738"/>
    <w:rsid w:val="00CB46CD"/>
    <w:rsid w:val="00CC0DA2"/>
    <w:rsid w:val="00CC2C2A"/>
    <w:rsid w:val="00CC7779"/>
    <w:rsid w:val="00CD646D"/>
    <w:rsid w:val="00CF044F"/>
    <w:rsid w:val="00CF7356"/>
    <w:rsid w:val="00D033D9"/>
    <w:rsid w:val="00D108BD"/>
    <w:rsid w:val="00D15B9E"/>
    <w:rsid w:val="00D57253"/>
    <w:rsid w:val="00DA7481"/>
    <w:rsid w:val="00DC1265"/>
    <w:rsid w:val="00DE041E"/>
    <w:rsid w:val="00DF2349"/>
    <w:rsid w:val="00E059D7"/>
    <w:rsid w:val="00E305A2"/>
    <w:rsid w:val="00E31BA7"/>
    <w:rsid w:val="00E31FBD"/>
    <w:rsid w:val="00E52A5E"/>
    <w:rsid w:val="00E54442"/>
    <w:rsid w:val="00E55F75"/>
    <w:rsid w:val="00E616E0"/>
    <w:rsid w:val="00E729D4"/>
    <w:rsid w:val="00EA6190"/>
    <w:rsid w:val="00EC3EB6"/>
    <w:rsid w:val="00ED718B"/>
    <w:rsid w:val="00F10374"/>
    <w:rsid w:val="00F20614"/>
    <w:rsid w:val="00F411F7"/>
    <w:rsid w:val="00F47093"/>
    <w:rsid w:val="00F504A6"/>
    <w:rsid w:val="00F51ACF"/>
    <w:rsid w:val="00F565AA"/>
    <w:rsid w:val="00F65540"/>
    <w:rsid w:val="00F77D13"/>
    <w:rsid w:val="00F9422C"/>
    <w:rsid w:val="00F953AC"/>
    <w:rsid w:val="00F954AC"/>
    <w:rsid w:val="00FA7E4F"/>
    <w:rsid w:val="00FD310C"/>
    <w:rsid w:val="00FD7AB0"/>
    <w:rsid w:val="00FE55FE"/>
    <w:rsid w:val="00FF0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6B191E"/>
  <w15:docId w15:val="{3EF970ED-D36C-4701-8404-F4C39DDE0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5459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1455F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455FD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1455FD"/>
    <w:rPr>
      <w:rFonts w:ascii="Tahoma" w:hAnsi="Tahoma" w:cs="Tahoma"/>
      <w:sz w:val="16"/>
      <w:szCs w:val="16"/>
    </w:r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Normal"/>
    <w:link w:val="CommentTextCharPHPDOCX"/>
    <w:uiPriority w:val="99"/>
    <w:semiHidden/>
    <w:unhideWhenUsed/>
    <w:rsid w:val="00E139EA"/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Normal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Normal"/>
    <w:link w:val="footnoteTextCarPHPDOCX"/>
    <w:uiPriority w:val="99"/>
    <w:semiHidden/>
    <w:unhideWhenUsed/>
    <w:rsid w:val="006E0FDA"/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Normal"/>
    <w:link w:val="endnoteTextCarPHPDOCX"/>
    <w:uiPriority w:val="99"/>
    <w:semiHidden/>
    <w:unhideWhenUsed/>
    <w:rsid w:val="006E0FDA"/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styleId="Hyperlink">
    <w:name w:val="Hyperlink"/>
    <w:rsid w:val="00CC7779"/>
    <w:rPr>
      <w:color w:val="0000FF"/>
      <w:u w:val="single"/>
    </w:rPr>
  </w:style>
  <w:style w:type="paragraph" w:styleId="NoSpacing">
    <w:name w:val="No Spacing"/>
    <w:uiPriority w:val="1"/>
    <w:qFormat/>
    <w:rsid w:val="00CC7779"/>
    <w:rPr>
      <w:rFonts w:ascii="Calibri" w:eastAsia="Calibri" w:hAnsi="Calibr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6E361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81D78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553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2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3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3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59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4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13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9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1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7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myles@reinoiidalaw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DECLARACION DE CONSEJO AL CLIENTE DE LOS LÍMITES DE ESTATUA</vt:lpstr>
    </vt:vector>
  </TitlesOfParts>
  <Company>Grizli777</Company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DECLARACION DE CONSEJO AL CLIENTE DE LOS LÍMITES DE ESTATUA</dc:title>
  <dc:subject/>
  <dc:creator>HP Authorized Customer</dc:creator>
  <cp:keywords/>
  <cp:lastModifiedBy>Elizabeth Carrillo</cp:lastModifiedBy>
  <cp:revision>2</cp:revision>
  <cp:lastPrinted>2025-03-17T14:23:00Z</cp:lastPrinted>
  <dcterms:created xsi:type="dcterms:W3CDTF">2025-03-17T14:24:00Z</dcterms:created>
  <dcterms:modified xsi:type="dcterms:W3CDTF">2025-03-17T14:24:00Z</dcterms:modified>
</cp:coreProperties>
</file>